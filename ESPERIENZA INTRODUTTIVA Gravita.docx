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Calibri" w:hAnsi="Calibri" w:eastAsia="Calibri" w:ascii="Calibri"/>
          <w:sz w:val="40"/>
          <w:szCs w:val="40"/>
        </w:rPr>
        <w:jc w:val="center"/>
        <w:spacing w:before="4"/>
        <w:ind w:left="1637" w:right="1399" w:hanging="118"/>
      </w:pPr>
      <w:r>
        <w:pict>
          <v:group style="position:absolute;margin-left:85.08pt;margin-top:72.28pt;width:440.88pt;height:90pt;mso-position-horizontal-relative:page;mso-position-vertical-relative:page;z-index:-240" coordorigin="1702,1446" coordsize="8818,1800">
            <v:shape style="position:absolute;left:1702;top:1446;width:8818;height:1800" coordorigin="1702,1446" coordsize="8818,1800" path="m1702,1446l10519,1446,10519,3246,1702,3246,1702,1446xe" filled="f" stroked="t" strokeweight="0.72pt" strokecolor="#000000">
              <v:path arrowok="t"/>
            </v:shape>
            <w10:wrap type="none"/>
          </v:group>
        </w:pict>
      </w:r>
      <w:r>
        <w:rPr>
          <w:rFonts w:cs="Calibri" w:hAnsi="Calibri" w:eastAsia="Calibri" w:ascii="Calibri"/>
          <w:b/>
          <w:w w:val="99"/>
          <w:sz w:val="52"/>
          <w:szCs w:val="52"/>
        </w:rPr>
        <w:t>ESPERIENZA INTRODUTTIVA GRAVITÀ -  </w:t>
      </w:r>
      <w:r>
        <w:rPr>
          <w:rFonts w:cs="Calibri" w:hAnsi="Calibri" w:eastAsia="Calibri" w:ascii="Calibri"/>
          <w:b/>
          <w:w w:val="100"/>
          <w:sz w:val="48"/>
          <w:szCs w:val="48"/>
        </w:rPr>
        <w:t>PENDOLO SEMPLICE</w:t>
      </w:r>
      <w:r>
        <w:rPr>
          <w:rFonts w:cs="Calibri" w:hAnsi="Calibri" w:eastAsia="Calibri" w:ascii="Calibri"/>
          <w:b/>
          <w:w w:val="99"/>
          <w:sz w:val="52"/>
          <w:szCs w:val="52"/>
        </w:rPr>
        <w:t>  </w:t>
      </w:r>
      <w:r>
        <w:rPr>
          <w:rFonts w:cs="Calibri" w:hAnsi="Calibri" w:eastAsia="Calibri" w:ascii="Calibri"/>
          <w:w w:val="99"/>
          <w:sz w:val="40"/>
          <w:szCs w:val="40"/>
        </w:rPr>
        <w:t>a.a. 2019/20 </w:t>
      </w:r>
      <w:r>
        <w:rPr>
          <w:rFonts w:cs="Calibri" w:hAnsi="Calibri" w:eastAsia="Calibri" w:ascii="Calibri"/>
          <w:w w:val="100"/>
          <w:sz w:val="40"/>
          <w:szCs w:val="4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1"/>
        <w:ind w:left="113"/>
      </w:pPr>
      <w:r>
        <w:rPr>
          <w:rFonts w:cs="Times New Roman" w:hAnsi="Times New Roman" w:eastAsia="Times New Roman" w:ascii="Times New Roman"/>
          <w:w w:val="103"/>
          <w:sz w:val="27"/>
          <w:szCs w:val="27"/>
        </w:rPr>
        <w:t>PREMESSA</w:t>
      </w:r>
      <w:r>
        <w:rPr>
          <w:rFonts w:cs="Times New Roman" w:hAnsi="Times New Roman" w:eastAsia="Times New Roman" w:ascii="Times New Roman"/>
          <w:w w:val="100"/>
          <w:sz w:val="27"/>
          <w:szCs w:val="27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76" w:lineRule="exact" w:line="320"/>
        <w:ind w:left="113" w:right="61"/>
      </w:pPr>
      <w:r>
        <w:rPr>
          <w:rFonts w:cs="Times New Roman" w:hAnsi="Times New Roman" w:eastAsia="Times New Roman" w:ascii="Times New Roman"/>
          <w:w w:val="99"/>
          <w:sz w:val="28"/>
          <w:szCs w:val="28"/>
        </w:rPr>
        <w:t>Studiare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pendolo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semplice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significa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innanzi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tutto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osservare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fenomeno.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Alcune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delle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domande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che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studente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può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porre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durante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l’esperienza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sono,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come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esempio: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tabs>
          <w:tab w:pos="820" w:val="left"/>
        </w:tabs>
        <w:jc w:val="left"/>
        <w:spacing w:before="19" w:lineRule="exact" w:line="320"/>
        <w:ind w:left="833" w:right="57" w:hanging="360"/>
      </w:pPr>
      <w:r>
        <w:rPr>
          <w:rFonts w:cs="Verdana" w:hAnsi="Verdana" w:eastAsia="Verdana" w:ascii="Verdana"/>
          <w:w w:val="99"/>
          <w:sz w:val="28"/>
          <w:szCs w:val="28"/>
        </w:rPr>
        <w:t>•</w:t>
      </w:r>
      <w:r>
        <w:rPr>
          <w:rFonts w:cs="Verdana" w:hAnsi="Verdana" w:eastAsia="Verdana" w:ascii="Verdana"/>
          <w:w w:val="100"/>
          <w:sz w:val="28"/>
          <w:szCs w:val="28"/>
        </w:rPr>
        <w:tab/>
      </w:r>
      <w:r>
        <w:rPr>
          <w:rFonts w:cs="Verdana" w:hAnsi="Verdana" w:eastAsia="Verdana" w:ascii="Verdana"/>
          <w:w w:val="100"/>
          <w:sz w:val="28"/>
          <w:szCs w:val="28"/>
        </w:rPr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Come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possiamo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descrivere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moto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pendolo?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che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grandezze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fisiche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dipende?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tabs>
          <w:tab w:pos="820" w:val="left"/>
        </w:tabs>
        <w:jc w:val="left"/>
        <w:spacing w:before="15" w:lineRule="exact" w:line="320"/>
        <w:ind w:left="833" w:right="57" w:hanging="360"/>
      </w:pPr>
      <w:r>
        <w:rPr>
          <w:rFonts w:cs="Verdana" w:hAnsi="Verdana" w:eastAsia="Verdana" w:ascii="Verdana"/>
          <w:w w:val="99"/>
          <w:sz w:val="28"/>
          <w:szCs w:val="28"/>
        </w:rPr>
        <w:t>•</w:t>
      </w:r>
      <w:r>
        <w:rPr>
          <w:rFonts w:cs="Verdana" w:hAnsi="Verdana" w:eastAsia="Verdana" w:ascii="Verdana"/>
          <w:w w:val="100"/>
          <w:sz w:val="28"/>
          <w:szCs w:val="28"/>
        </w:rPr>
        <w:tab/>
      </w:r>
      <w:r>
        <w:rPr>
          <w:rFonts w:cs="Verdana" w:hAnsi="Verdana" w:eastAsia="Verdana" w:ascii="Verdana"/>
          <w:w w:val="100"/>
          <w:sz w:val="28"/>
          <w:szCs w:val="28"/>
        </w:rPr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Che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assunzioni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stiamo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facendo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consideriamo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tratti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moto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armonico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semplice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ed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esprimiamo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periodo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pendolo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solo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funzione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lineRule="exact" w:line="300"/>
        <w:ind w:left="833" w:right="2907"/>
      </w:pPr>
      <w:r>
        <w:rPr>
          <w:rFonts w:cs="Times New Roman" w:hAnsi="Times New Roman" w:eastAsia="Times New Roman" w:ascii="Times New Roman"/>
          <w:w w:val="99"/>
          <w:sz w:val="28"/>
          <w:szCs w:val="28"/>
        </w:rPr>
        <w:t>lunghezza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pendolo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dell’accelerazione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gravità?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lineRule="exact" w:line="320"/>
        <w:ind w:left="833" w:right="2292"/>
      </w:pPr>
      <w:r>
        <w:rPr>
          <w:rFonts w:cs="Times New Roman" w:hAnsi="Times New Roman" w:eastAsia="Times New Roman" w:ascii="Times New Roman"/>
          <w:w w:val="99"/>
          <w:sz w:val="28"/>
          <w:szCs w:val="28"/>
        </w:rPr>
        <w:t>Quanto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è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importante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l’ampiezza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massima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dell’oscillazione?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tabs>
          <w:tab w:pos="820" w:val="left"/>
        </w:tabs>
        <w:jc w:val="left"/>
        <w:spacing w:before="22" w:lineRule="exact" w:line="320"/>
        <w:ind w:left="833" w:right="67" w:hanging="360"/>
      </w:pPr>
      <w:r>
        <w:rPr>
          <w:rFonts w:cs="Verdana" w:hAnsi="Verdana" w:eastAsia="Verdana" w:ascii="Verdana"/>
          <w:w w:val="99"/>
          <w:sz w:val="28"/>
          <w:szCs w:val="28"/>
        </w:rPr>
        <w:t>•</w:t>
      </w:r>
      <w:r>
        <w:rPr>
          <w:rFonts w:cs="Verdana" w:hAnsi="Verdana" w:eastAsia="Verdana" w:ascii="Verdana"/>
          <w:w w:val="100"/>
          <w:sz w:val="28"/>
          <w:szCs w:val="28"/>
        </w:rPr>
        <w:tab/>
      </w:r>
      <w:r>
        <w:rPr>
          <w:rFonts w:cs="Verdana" w:hAnsi="Verdana" w:eastAsia="Verdana" w:ascii="Verdana"/>
          <w:w w:val="100"/>
          <w:sz w:val="28"/>
          <w:szCs w:val="28"/>
        </w:rPr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E’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possibile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ricavare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una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misura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dell’accelerazione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gravità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utilizzando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un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pendolo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semplice?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Come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fare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per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ottenere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risultato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accurato?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lineRule="exact" w:line="320"/>
        <w:ind w:left="833" w:right="59"/>
      </w:pPr>
      <w:r>
        <w:rPr>
          <w:rFonts w:cs="Times New Roman" w:hAnsi="Times New Roman" w:eastAsia="Times New Roman" w:ascii="Times New Roman"/>
          <w:w w:val="99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ancora: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con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che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precisione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possiamo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misurare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periodo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pendolo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con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un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cronometro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manuale?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Quali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sono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incertezze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dominanti?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tratta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errori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tipo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casuale?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tabs>
          <w:tab w:pos="820" w:val="left"/>
        </w:tabs>
        <w:jc w:val="left"/>
        <w:spacing w:before="15" w:lineRule="exact" w:line="320"/>
        <w:ind w:left="833" w:right="61" w:hanging="360"/>
      </w:pPr>
      <w:r>
        <w:rPr>
          <w:rFonts w:cs="Verdana" w:hAnsi="Verdana" w:eastAsia="Verdana" w:ascii="Verdana"/>
          <w:w w:val="99"/>
          <w:sz w:val="28"/>
          <w:szCs w:val="28"/>
        </w:rPr>
        <w:t>•</w:t>
      </w:r>
      <w:r>
        <w:rPr>
          <w:rFonts w:cs="Verdana" w:hAnsi="Verdana" w:eastAsia="Verdana" w:ascii="Verdana"/>
          <w:w w:val="100"/>
          <w:sz w:val="28"/>
          <w:szCs w:val="28"/>
        </w:rPr>
        <w:tab/>
      </w:r>
      <w:r>
        <w:rPr>
          <w:rFonts w:cs="Verdana" w:hAnsi="Verdana" w:eastAsia="Verdana" w:ascii="Verdana"/>
          <w:w w:val="100"/>
          <w:sz w:val="28"/>
          <w:szCs w:val="28"/>
        </w:rPr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Alla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fine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dell’esperienza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potrebbe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domandare: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sapremmo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costruire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un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pendolo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che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batte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secondo?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Che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precisione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avrebbe?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Che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limiti?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1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13"/>
      </w:pPr>
      <w:r>
        <w:rPr>
          <w:rFonts w:cs="Times New Roman" w:hAnsi="Times New Roman" w:eastAsia="Times New Roman" w:ascii="Times New Roman"/>
          <w:w w:val="103"/>
          <w:sz w:val="27"/>
          <w:szCs w:val="27"/>
        </w:rPr>
        <w:t>INTRODUZIONE</w:t>
      </w:r>
      <w:r>
        <w:rPr>
          <w:rFonts w:cs="Times New Roman" w:hAnsi="Times New Roman" w:eastAsia="Times New Roman" w:ascii="Times New Roman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w w:val="103"/>
          <w:sz w:val="27"/>
          <w:szCs w:val="27"/>
        </w:rPr>
        <w:t>-Richiami</w:t>
      </w:r>
      <w:r>
        <w:rPr>
          <w:rFonts w:cs="Times New Roman" w:hAnsi="Times New Roman" w:eastAsia="Times New Roman" w:ascii="Times New Roman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w w:val="103"/>
          <w:sz w:val="27"/>
          <w:szCs w:val="27"/>
        </w:rPr>
        <w:t>di</w:t>
      </w:r>
      <w:r>
        <w:rPr>
          <w:rFonts w:cs="Times New Roman" w:hAnsi="Times New Roman" w:eastAsia="Times New Roman" w:ascii="Times New Roman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w w:val="103"/>
          <w:sz w:val="27"/>
          <w:szCs w:val="27"/>
        </w:rPr>
        <w:t>meccanica-</w:t>
      </w:r>
      <w:r>
        <w:rPr>
          <w:rFonts w:cs="Times New Roman" w:hAnsi="Times New Roman" w:eastAsia="Times New Roman" w:ascii="Times New Roman"/>
          <w:w w:val="100"/>
          <w:sz w:val="27"/>
          <w:szCs w:val="27"/>
        </w:rPr>
      </w:r>
    </w:p>
    <w:p>
      <w:pPr>
        <w:rPr>
          <w:sz w:val="14"/>
          <w:szCs w:val="14"/>
        </w:rPr>
        <w:jc w:val="left"/>
        <w:spacing w:before="6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ind w:left="113" w:right="56" w:firstLine="210"/>
      </w:pPr>
      <w:r>
        <w:rPr>
          <w:rFonts w:cs="Times New Roman" w:hAnsi="Times New Roman" w:eastAsia="Times New Roman" w:ascii="Times New Roman"/>
          <w:w w:val="99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pendolo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semplice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è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sistema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ideale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formato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una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massa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puntiforme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sospesa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ad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filo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lunghezza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l,</w:t>
      </w:r>
      <w:r>
        <w:rPr>
          <w:rFonts w:cs="Times New Roman" w:hAnsi="Times New Roman" w:eastAsia="Times New Roman" w:ascii="Times New Roman"/>
          <w:i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inestensibile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privo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massa,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vincolato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muoversi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attorno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ad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punto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fisso.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pendolo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viene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spostato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angolo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Verdana" w:hAnsi="Verdana" w:eastAsia="Verdana" w:ascii="Verdana"/>
          <w:w w:val="99"/>
          <w:sz w:val="29"/>
          <w:szCs w:val="29"/>
        </w:rPr>
        <w:t>q</w:t>
      </w:r>
      <w:r>
        <w:rPr>
          <w:rFonts w:cs="Verdana" w:hAnsi="Verdana" w:eastAsia="Verdana" w:ascii="Verdana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dalla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posizione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equilibrio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quindi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abbandonato,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sotto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l’azione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forza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gravità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esso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oscilla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in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un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piano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verticale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ed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suo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moto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è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periodico.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Verdana" w:hAnsi="Verdana" w:eastAsia="Verdana" w:ascii="Verdana"/>
          <w:w w:val="99"/>
          <w:sz w:val="29"/>
          <w:szCs w:val="29"/>
        </w:rPr>
        <w:t>q</w:t>
      </w:r>
      <w:r>
        <w:rPr>
          <w:rFonts w:cs="Verdana" w:hAnsi="Verdana" w:eastAsia="Verdana" w:ascii="Verdana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è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sufficientemente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piccolo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affinché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valga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l’approssimazione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sin</w:t>
      </w:r>
      <w:r>
        <w:rPr>
          <w:rFonts w:cs="Verdana" w:hAnsi="Verdana" w:eastAsia="Verdana" w:ascii="Verdana"/>
          <w:w w:val="99"/>
          <w:sz w:val="29"/>
          <w:szCs w:val="29"/>
        </w:rPr>
        <w:t>q</w:t>
      </w:r>
      <w:r>
        <w:rPr>
          <w:rFonts w:cs="Verdana" w:hAnsi="Verdana" w:eastAsia="Verdana" w:ascii="Verdana"/>
          <w:w w:val="100"/>
          <w:sz w:val="29"/>
          <w:szCs w:val="29"/>
        </w:rPr>
      </w:r>
      <w:r>
        <w:rPr>
          <w:rFonts w:cs="Verdana" w:hAnsi="Verdana" w:eastAsia="Verdana" w:ascii="Verdana"/>
          <w:w w:val="99"/>
          <w:sz w:val="28"/>
          <w:szCs w:val="28"/>
        </w:rPr>
        <w:t>»</w:t>
      </w:r>
      <w:r>
        <w:rPr>
          <w:rFonts w:cs="Verdana" w:hAnsi="Verdana" w:eastAsia="Verdana" w:ascii="Verdana"/>
          <w:w w:val="99"/>
          <w:sz w:val="29"/>
          <w:szCs w:val="29"/>
        </w:rPr>
        <w:t>q</w:t>
      </w:r>
      <w:r>
        <w:rPr>
          <w:rFonts w:cs="Verdana" w:hAnsi="Verdana" w:eastAsia="Verdana" w:ascii="Verdana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ottiene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l’equazione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moto: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17"/>
          <w:szCs w:val="17"/>
        </w:rPr>
        <w:jc w:val="center"/>
        <w:spacing w:before="38" w:lineRule="exact" w:line="20"/>
        <w:ind w:left="4394" w:right="5321"/>
        <w:sectPr>
          <w:pgNumType w:start="1"/>
          <w:pgMar w:footer="760" w:header="0" w:top="1400" w:bottom="280" w:left="1020" w:right="1020"/>
          <w:footerReference w:type="default" r:id="rId4"/>
          <w:pgSz w:w="11900" w:h="16840"/>
        </w:sectPr>
      </w:pPr>
      <w:r>
        <w:rPr>
          <w:rFonts w:cs="Times New Roman" w:hAnsi="Times New Roman" w:eastAsia="Times New Roman" w:ascii="Times New Roman"/>
          <w:w w:val="93"/>
          <w:position w:val="-13"/>
          <w:sz w:val="17"/>
          <w:szCs w:val="17"/>
        </w:rPr>
        <w:t>2</w:t>
      </w:r>
      <w:r>
        <w:rPr>
          <w:rFonts w:cs="Times New Roman" w:hAnsi="Times New Roman" w:eastAsia="Times New Roman" w:ascii="Times New Roman"/>
          <w:w w:val="100"/>
          <w:position w:val="0"/>
          <w:sz w:val="17"/>
          <w:szCs w:val="17"/>
        </w:rPr>
      </w:r>
    </w:p>
    <w:p>
      <w:pPr>
        <w:rPr>
          <w:rFonts w:cs="Verdana" w:hAnsi="Verdana" w:eastAsia="Verdana" w:ascii="Verdana"/>
          <w:sz w:val="29"/>
          <w:szCs w:val="29"/>
        </w:rPr>
        <w:jc w:val="right"/>
        <w:spacing w:lineRule="exact" w:line="440"/>
      </w:pPr>
      <w:r>
        <w:rPr>
          <w:rFonts w:cs="Times New Roman" w:hAnsi="Times New Roman" w:eastAsia="Times New Roman" w:ascii="Times New Roman"/>
          <w:i/>
          <w:w w:val="94"/>
          <w:position w:val="11"/>
          <w:sz w:val="29"/>
          <w:szCs w:val="29"/>
        </w:rPr>
      </w:r>
      <w:r>
        <w:rPr>
          <w:rFonts w:cs="Times New Roman" w:hAnsi="Times New Roman" w:eastAsia="Times New Roman" w:ascii="Times New Roman"/>
          <w:i/>
          <w:w w:val="94"/>
          <w:position w:val="11"/>
          <w:sz w:val="29"/>
          <w:szCs w:val="29"/>
          <w:u w:val="single" w:color="000000"/>
        </w:rPr>
        <w:t>d</w:t>
      </w:r>
      <w:r>
        <w:rPr>
          <w:rFonts w:cs="Times New Roman" w:hAnsi="Times New Roman" w:eastAsia="Times New Roman" w:ascii="Times New Roman"/>
          <w:i/>
          <w:w w:val="94"/>
          <w:position w:val="11"/>
          <w:sz w:val="29"/>
          <w:szCs w:val="29"/>
          <w:u w:val="single" w:color="000000"/>
        </w:rPr>
      </w:r>
      <w:r>
        <w:rPr>
          <w:rFonts w:cs="Times New Roman" w:hAnsi="Times New Roman" w:eastAsia="Times New Roman" w:ascii="Times New Roman"/>
          <w:i/>
          <w:w w:val="94"/>
          <w:position w:val="11"/>
          <w:sz w:val="29"/>
          <w:szCs w:val="29"/>
          <w:u w:val="single" w:color="000000"/>
        </w:rPr>
      </w:r>
      <w:r>
        <w:rPr>
          <w:rFonts w:cs="Times New Roman" w:hAnsi="Times New Roman" w:eastAsia="Times New Roman" w:ascii="Times New Roman"/>
          <w:w w:val="94"/>
          <w:position w:val="11"/>
          <w:sz w:val="29"/>
          <w:szCs w:val="29"/>
          <w:u w:val="single" w:color="000000"/>
        </w:rPr>
        <w:t> </w:t>
      </w:r>
      <w:r>
        <w:rPr>
          <w:rFonts w:cs="Times New Roman" w:hAnsi="Times New Roman" w:eastAsia="Times New Roman" w:ascii="Times New Roman"/>
          <w:w w:val="100"/>
          <w:position w:val="11"/>
          <w:sz w:val="29"/>
          <w:szCs w:val="29"/>
          <w:u w:val="single" w:color="000000"/>
        </w:rPr>
        <w:t> </w:t>
      </w:r>
      <w:r>
        <w:rPr>
          <w:rFonts w:cs="Times New Roman" w:hAnsi="Times New Roman" w:eastAsia="Times New Roman" w:ascii="Times New Roman"/>
          <w:w w:val="100"/>
          <w:position w:val="11"/>
          <w:sz w:val="29"/>
          <w:szCs w:val="29"/>
          <w:u w:val="single" w:color="000000"/>
        </w:rPr>
      </w:r>
      <w:r>
        <w:rPr>
          <w:rFonts w:cs="Times New Roman" w:hAnsi="Times New Roman" w:eastAsia="Times New Roman" w:ascii="Times New Roman"/>
          <w:w w:val="100"/>
          <w:position w:val="11"/>
          <w:sz w:val="29"/>
          <w:szCs w:val="29"/>
          <w:u w:val="single" w:color="000000"/>
        </w:rPr>
      </w:r>
      <w:r>
        <w:rPr>
          <w:rFonts w:cs="Verdana" w:hAnsi="Verdana" w:eastAsia="Verdana" w:ascii="Verdana"/>
          <w:w w:val="91"/>
          <w:position w:val="11"/>
          <w:sz w:val="31"/>
          <w:szCs w:val="31"/>
          <w:u w:val="single" w:color="000000"/>
        </w:rPr>
        <w:t>J</w:t>
      </w:r>
      <w:r>
        <w:rPr>
          <w:rFonts w:cs="Verdana" w:hAnsi="Verdana" w:eastAsia="Verdana" w:ascii="Verdana"/>
          <w:w w:val="91"/>
          <w:position w:val="11"/>
          <w:sz w:val="31"/>
          <w:szCs w:val="31"/>
          <w:u w:val="single" w:color="000000"/>
        </w:rPr>
      </w:r>
      <w:r>
        <w:rPr>
          <w:rFonts w:cs="Verdana" w:hAnsi="Verdana" w:eastAsia="Verdana" w:ascii="Verdana"/>
          <w:w w:val="91"/>
          <w:position w:val="11"/>
          <w:sz w:val="31"/>
          <w:szCs w:val="31"/>
        </w:rPr>
      </w:r>
      <w:r>
        <w:rPr>
          <w:rFonts w:cs="Verdana" w:hAnsi="Verdana" w:eastAsia="Verdana" w:ascii="Verdana"/>
          <w:w w:val="100"/>
          <w:position w:val="11"/>
          <w:sz w:val="31"/>
          <w:szCs w:val="31"/>
        </w:rPr>
        <w:t> </w:t>
      </w:r>
      <w:r>
        <w:rPr>
          <w:rFonts w:cs="Verdana" w:hAnsi="Verdana" w:eastAsia="Verdana" w:ascii="Verdana"/>
          <w:w w:val="94"/>
          <w:position w:val="-7"/>
          <w:sz w:val="29"/>
          <w:szCs w:val="29"/>
        </w:rPr>
        <w:t>+</w:t>
      </w:r>
      <w:r>
        <w:rPr>
          <w:rFonts w:cs="Verdana" w:hAnsi="Verdana" w:eastAsia="Verdana" w:ascii="Verdana"/>
          <w:w w:val="100"/>
          <w:position w:val="0"/>
          <w:sz w:val="29"/>
          <w:szCs w:val="29"/>
        </w:rPr>
      </w:r>
    </w:p>
    <w:p>
      <w:pPr>
        <w:rPr>
          <w:rFonts w:cs="Times New Roman" w:hAnsi="Times New Roman" w:eastAsia="Times New Roman" w:ascii="Times New Roman"/>
          <w:sz w:val="17"/>
          <w:szCs w:val="17"/>
        </w:rPr>
        <w:jc w:val="right"/>
        <w:spacing w:lineRule="exact" w:line="260"/>
        <w:ind w:right="318"/>
      </w:pPr>
      <w:r>
        <w:rPr>
          <w:rFonts w:cs="Times New Roman" w:hAnsi="Times New Roman" w:eastAsia="Times New Roman" w:ascii="Times New Roman"/>
          <w:i/>
          <w:w w:val="94"/>
          <w:sz w:val="29"/>
          <w:szCs w:val="29"/>
        </w:rPr>
        <w:t>dt</w:t>
      </w:r>
      <w:r>
        <w:rPr>
          <w:rFonts w:cs="Times New Roman" w:hAnsi="Times New Roman" w:eastAsia="Times New Roman" w:ascii="Times New Roman"/>
          <w:i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w w:val="93"/>
          <w:position w:val="13"/>
          <w:sz w:val="17"/>
          <w:szCs w:val="17"/>
        </w:rPr>
        <w:t>2</w:t>
      </w:r>
      <w:r>
        <w:rPr>
          <w:rFonts w:cs="Times New Roman" w:hAnsi="Times New Roman" w:eastAsia="Times New Roman" w:ascii="Times New Roman"/>
          <w:w w:val="100"/>
          <w:position w:val="0"/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spacing w:lineRule="exact" w:line="460"/>
      </w:pPr>
      <w:r>
        <w:br w:type="column"/>
      </w:r>
      <w:r>
        <w:rPr>
          <w:rFonts w:cs="Times New Roman" w:hAnsi="Times New Roman" w:eastAsia="Times New Roman" w:ascii="Times New Roman"/>
          <w:i/>
          <w:w w:val="94"/>
          <w:position w:val="12"/>
          <w:sz w:val="29"/>
          <w:szCs w:val="29"/>
        </w:rPr>
      </w:r>
      <w:r>
        <w:rPr>
          <w:rFonts w:cs="Times New Roman" w:hAnsi="Times New Roman" w:eastAsia="Times New Roman" w:ascii="Times New Roman"/>
          <w:i/>
          <w:w w:val="94"/>
          <w:position w:val="12"/>
          <w:sz w:val="29"/>
          <w:szCs w:val="29"/>
          <w:u w:val="single" w:color="000000"/>
        </w:rPr>
        <w:t>g</w:t>
      </w:r>
      <w:r>
        <w:rPr>
          <w:rFonts w:cs="Times New Roman" w:hAnsi="Times New Roman" w:eastAsia="Times New Roman" w:ascii="Times New Roman"/>
          <w:i/>
          <w:w w:val="94"/>
          <w:position w:val="12"/>
          <w:sz w:val="29"/>
          <w:szCs w:val="29"/>
          <w:u w:val="single" w:color="000000"/>
        </w:rPr>
      </w:r>
      <w:r>
        <w:rPr>
          <w:rFonts w:cs="Times New Roman" w:hAnsi="Times New Roman" w:eastAsia="Times New Roman" w:ascii="Times New Roman"/>
          <w:i/>
          <w:w w:val="94"/>
          <w:position w:val="12"/>
          <w:sz w:val="29"/>
          <w:szCs w:val="29"/>
        </w:rPr>
      </w:r>
      <w:r>
        <w:rPr>
          <w:rFonts w:cs="Times New Roman" w:hAnsi="Times New Roman" w:eastAsia="Times New Roman" w:ascii="Times New Roman"/>
          <w:i/>
          <w:w w:val="100"/>
          <w:position w:val="12"/>
          <w:sz w:val="29"/>
          <w:szCs w:val="29"/>
        </w:rPr>
        <w:t> </w:t>
      </w:r>
      <w:r>
        <w:rPr>
          <w:rFonts w:cs="Verdana" w:hAnsi="Verdana" w:eastAsia="Verdana" w:ascii="Verdana"/>
          <w:w w:val="91"/>
          <w:position w:val="-6"/>
          <w:sz w:val="31"/>
          <w:szCs w:val="31"/>
        </w:rPr>
        <w:t>J</w:t>
      </w:r>
      <w:r>
        <w:rPr>
          <w:rFonts w:cs="Verdana" w:hAnsi="Verdana" w:eastAsia="Verdana" w:ascii="Verdana"/>
          <w:w w:val="100"/>
          <w:position w:val="-6"/>
          <w:sz w:val="31"/>
          <w:szCs w:val="31"/>
        </w:rPr>
        <w:t> </w:t>
      </w:r>
      <w:r>
        <w:rPr>
          <w:rFonts w:cs="Verdana" w:hAnsi="Verdana" w:eastAsia="Verdana" w:ascii="Verdana"/>
          <w:w w:val="94"/>
          <w:position w:val="-6"/>
          <w:sz w:val="29"/>
          <w:szCs w:val="29"/>
        </w:rPr>
        <w:t>=</w:t>
      </w:r>
      <w:r>
        <w:rPr>
          <w:rFonts w:cs="Verdana" w:hAnsi="Verdana" w:eastAsia="Verdana" w:ascii="Verdana"/>
          <w:w w:val="100"/>
          <w:position w:val="-6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w w:val="94"/>
          <w:position w:val="-6"/>
          <w:sz w:val="29"/>
          <w:szCs w:val="29"/>
        </w:rPr>
        <w:t>0</w:t>
      </w:r>
      <w:r>
        <w:rPr>
          <w:rFonts w:cs="Times New Roman" w:hAnsi="Times New Roman" w:eastAsia="Times New Roman" w:ascii="Times New Roman"/>
          <w:w w:val="100"/>
          <w:position w:val="0"/>
          <w:sz w:val="29"/>
          <w:szCs w:val="29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spacing w:lineRule="exact" w:line="260"/>
        <w:ind w:left="21"/>
        <w:sectPr>
          <w:type w:val="continuous"/>
          <w:pgSz w:w="11900" w:h="16840"/>
          <w:pgMar w:top="1400" w:bottom="280" w:left="1020" w:right="1020"/>
          <w:cols w:num="2" w:equalWidth="off">
            <w:col w:w="4932" w:space="102"/>
            <w:col w:w="4826"/>
          </w:cols>
        </w:sectPr>
      </w:pPr>
      <w:r>
        <w:rPr>
          <w:rFonts w:cs="Times New Roman" w:hAnsi="Times New Roman" w:eastAsia="Times New Roman" w:ascii="Times New Roman"/>
          <w:i/>
          <w:w w:val="94"/>
          <w:position w:val="1"/>
          <w:sz w:val="29"/>
          <w:szCs w:val="29"/>
        </w:rPr>
        <w:t>l</w:t>
      </w:r>
      <w:r>
        <w:rPr>
          <w:rFonts w:cs="Times New Roman" w:hAnsi="Times New Roman" w:eastAsia="Times New Roman" w:ascii="Times New Roman"/>
          <w:w w:val="100"/>
          <w:position w:val="0"/>
          <w:sz w:val="29"/>
          <w:szCs w:val="29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4" w:lineRule="exact" w:line="300"/>
        <w:ind w:left="183"/>
        <w:sectPr>
          <w:type w:val="continuous"/>
          <w:pgSz w:w="11900" w:h="16840"/>
          <w:pgMar w:top="1400" w:bottom="280" w:left="1020" w:right="1020"/>
        </w:sectPr>
      </w:pPr>
      <w:r>
        <w:rPr>
          <w:rFonts w:cs="Times New Roman" w:hAnsi="Times New Roman" w:eastAsia="Times New Roman" w:ascii="Times New Roman"/>
          <w:w w:val="99"/>
          <w:position w:val="-1"/>
          <w:sz w:val="28"/>
          <w:szCs w:val="28"/>
        </w:rPr>
        <w:t>che</w:t>
      </w:r>
      <w:r>
        <w:rPr>
          <w:rFonts w:cs="Times New Roman" w:hAnsi="Times New Roman" w:eastAsia="Times New Roman" w:ascii="Times New Roman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-1"/>
          <w:sz w:val="28"/>
          <w:szCs w:val="28"/>
        </w:rPr>
        <w:t>descrive</w:t>
      </w:r>
      <w:r>
        <w:rPr>
          <w:rFonts w:cs="Times New Roman" w:hAnsi="Times New Roman" w:eastAsia="Times New Roman" w:ascii="Times New Roman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-1"/>
          <w:sz w:val="28"/>
          <w:szCs w:val="28"/>
        </w:rPr>
        <w:t>un’oscillazione</w:t>
      </w:r>
      <w:r>
        <w:rPr>
          <w:rFonts w:cs="Times New Roman" w:hAnsi="Times New Roman" w:eastAsia="Times New Roman" w:ascii="Times New Roman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-1"/>
          <w:sz w:val="28"/>
          <w:szCs w:val="28"/>
        </w:rPr>
        <w:t>armonica</w:t>
      </w:r>
      <w:r>
        <w:rPr>
          <w:rFonts w:cs="Times New Roman" w:hAnsi="Times New Roman" w:eastAsia="Times New Roman" w:ascii="Times New Roman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-1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-1"/>
          <w:sz w:val="28"/>
          <w:szCs w:val="28"/>
        </w:rPr>
        <w:t>periodo: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</w:r>
    </w:p>
    <w:p>
      <w:pPr>
        <w:rPr>
          <w:sz w:val="22"/>
          <w:szCs w:val="22"/>
        </w:rPr>
        <w:jc w:val="left"/>
        <w:spacing w:before="6" w:lineRule="exact" w:line="220"/>
      </w:pPr>
      <w:r>
        <w:rPr>
          <w:sz w:val="22"/>
          <w:szCs w:val="22"/>
        </w:rPr>
      </w:r>
    </w:p>
    <w:p>
      <w:pPr>
        <w:rPr>
          <w:rFonts w:cs="Verdana" w:hAnsi="Verdana" w:eastAsia="Verdana" w:ascii="Verdana"/>
          <w:sz w:val="31"/>
          <w:szCs w:val="31"/>
        </w:rPr>
        <w:jc w:val="right"/>
      </w:pPr>
      <w:r>
        <w:rPr>
          <w:rFonts w:cs="Times New Roman" w:hAnsi="Times New Roman" w:eastAsia="Times New Roman" w:ascii="Times New Roman"/>
          <w:i/>
          <w:w w:val="113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i/>
          <w:w w:val="100"/>
          <w:sz w:val="29"/>
          <w:szCs w:val="29"/>
        </w:rPr>
        <w:t>  </w:t>
      </w:r>
      <w:r>
        <w:rPr>
          <w:rFonts w:cs="Verdana" w:hAnsi="Verdana" w:eastAsia="Verdana" w:ascii="Verdana"/>
          <w:w w:val="113"/>
          <w:sz w:val="29"/>
          <w:szCs w:val="29"/>
        </w:rPr>
        <w:t>=</w:t>
      </w:r>
      <w:r>
        <w:rPr>
          <w:rFonts w:cs="Verdana" w:hAnsi="Verdana" w:eastAsia="Verdana" w:ascii="Verdana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w w:val="113"/>
          <w:sz w:val="29"/>
          <w:szCs w:val="29"/>
        </w:rPr>
        <w:t>2</w:t>
      </w:r>
      <w:r>
        <w:rPr>
          <w:rFonts w:cs="Verdana" w:hAnsi="Verdana" w:eastAsia="Verdana" w:ascii="Verdana"/>
          <w:w w:val="106"/>
          <w:sz w:val="31"/>
          <w:szCs w:val="31"/>
        </w:rPr>
        <w:t>p</w:t>
      </w:r>
      <w:r>
        <w:rPr>
          <w:rFonts w:cs="Verdana" w:hAnsi="Verdana" w:eastAsia="Verdana" w:ascii="Verdana"/>
          <w:w w:val="100"/>
          <w:sz w:val="31"/>
          <w:szCs w:val="31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spacing w:before="81"/>
      </w:pPr>
      <w:r>
        <w:br w:type="column"/>
      </w:r>
      <w:r>
        <w:rPr>
          <w:rFonts w:cs="Times New Roman" w:hAnsi="Times New Roman" w:eastAsia="Times New Roman" w:ascii="Times New Roman"/>
          <w:w w:val="113"/>
          <w:sz w:val="29"/>
          <w:szCs w:val="29"/>
        </w:rPr>
      </w:r>
      <w:r>
        <w:rPr>
          <w:rFonts w:cs="Times New Roman" w:hAnsi="Times New Roman" w:eastAsia="Times New Roman" w:ascii="Times New Roman"/>
          <w:w w:val="113"/>
          <w:sz w:val="29"/>
          <w:szCs w:val="29"/>
          <w:u w:val="single" w:color="000000"/>
        </w:rPr>
        <w:t> </w:t>
      </w:r>
      <w:r>
        <w:rPr>
          <w:rFonts w:cs="Times New Roman" w:hAnsi="Times New Roman" w:eastAsia="Times New Roman" w:ascii="Times New Roman"/>
          <w:w w:val="113"/>
          <w:sz w:val="29"/>
          <w:szCs w:val="29"/>
          <w:u w:val="single" w:color="000000"/>
        </w:rPr>
      </w:r>
      <w:r>
        <w:rPr>
          <w:rFonts w:cs="Times New Roman" w:hAnsi="Times New Roman" w:eastAsia="Times New Roman" w:ascii="Times New Roman"/>
          <w:w w:val="113"/>
          <w:sz w:val="29"/>
          <w:szCs w:val="29"/>
          <w:u w:val="single" w:color="000000"/>
        </w:rPr>
      </w:r>
      <w:r>
        <w:rPr>
          <w:rFonts w:cs="Times New Roman" w:hAnsi="Times New Roman" w:eastAsia="Times New Roman" w:ascii="Times New Roman"/>
          <w:i/>
          <w:w w:val="113"/>
          <w:sz w:val="29"/>
          <w:szCs w:val="29"/>
          <w:u w:val="single" w:color="000000"/>
        </w:rPr>
        <w:t>l</w:t>
      </w:r>
      <w:r>
        <w:rPr>
          <w:rFonts w:cs="Times New Roman" w:hAnsi="Times New Roman" w:eastAsia="Times New Roman" w:ascii="Times New Roman"/>
          <w:i/>
          <w:w w:val="113"/>
          <w:sz w:val="29"/>
          <w:szCs w:val="29"/>
          <w:u w:val="single" w:color="000000"/>
        </w:rPr>
      </w:r>
      <w:r>
        <w:rPr>
          <w:rFonts w:cs="Times New Roman" w:hAnsi="Times New Roman" w:eastAsia="Times New Roman" w:ascii="Times New Roman"/>
          <w:i/>
          <w:w w:val="113"/>
          <w:sz w:val="29"/>
          <w:szCs w:val="29"/>
          <w:u w:val="single" w:color="000000"/>
        </w:rPr>
      </w:r>
      <w:r>
        <w:rPr>
          <w:rFonts w:cs="Times New Roman" w:hAnsi="Times New Roman" w:eastAsia="Times New Roman" w:ascii="Times New Roman"/>
          <w:w w:val="113"/>
          <w:sz w:val="29"/>
          <w:szCs w:val="29"/>
          <w:u w:val="single" w:color="000000"/>
        </w:rPr>
        <w:t> </w:t>
      </w:r>
      <w:r>
        <w:rPr>
          <w:rFonts w:cs="Times New Roman" w:hAnsi="Times New Roman" w:eastAsia="Times New Roman" w:ascii="Times New Roman"/>
          <w:w w:val="113"/>
          <w:sz w:val="29"/>
          <w:szCs w:val="29"/>
        </w:rPr>
      </w:r>
      <w:r>
        <w:rPr>
          <w:rFonts w:cs="Times New Roman" w:hAnsi="Times New Roman" w:eastAsia="Times New Roman" w:ascii="Times New Roman"/>
          <w:w w:val="100"/>
          <w:sz w:val="29"/>
          <w:szCs w:val="29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spacing w:before="79" w:lineRule="exact" w:line="320"/>
        <w:ind w:left="37"/>
        <w:sectPr>
          <w:type w:val="continuous"/>
          <w:pgSz w:w="11900" w:h="16840"/>
          <w:pgMar w:top="1400" w:bottom="280" w:left="1020" w:right="1020"/>
          <w:cols w:num="2" w:equalWidth="off">
            <w:col w:w="5102" w:space="274"/>
            <w:col w:w="4484"/>
          </w:cols>
        </w:sectPr>
      </w:pPr>
      <w:r>
        <w:pict>
          <v:group style="position:absolute;margin-left:308.935pt;margin-top:-17.2603pt;width:24.294pt;height:39.1991pt;mso-position-horizontal-relative:page;mso-position-vertical-relative:paragraph;z-index:-241" coordorigin="6179,-345" coordsize="486,784">
            <v:shape style="position:absolute;left:6185;top:135;width:41;height:21" coordorigin="6185,135" coordsize="41,21" path="m6185,156l6226,135e" filled="f" stroked="t" strokeweight="0.597617pt" strokecolor="#000000">
              <v:path arrowok="t"/>
            </v:shape>
            <v:shape style="position:absolute;left:6226;top:141;width:60;height:285" coordorigin="6226,141" coordsize="60,285" path="m6226,141l6285,425e" filled="f" stroked="t" strokeweight="1.35024pt" strokecolor="#000000">
              <v:path arrowok="t"/>
            </v:shape>
            <v:shape style="position:absolute;left:6292;top:-339;width:79;height:764" coordorigin="6292,-339" coordsize="79,764" path="m6292,425l6371,-339e" filled="f" stroked="t" strokeweight="0.661199pt" strokecolor="#000000">
              <v:path arrowok="t"/>
            </v:shape>
            <v:shape style="position:absolute;left:6371;top:-339;width:287;height:0" coordorigin="6371,-339" coordsize="287,0" path="m6371,-339l6659,-339e" filled="f" stroked="t" strokeweight="0.580876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i/>
          <w:w w:val="113"/>
          <w:position w:val="-1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w w:val="100"/>
          <w:position w:val="0"/>
          <w:sz w:val="29"/>
          <w:szCs w:val="29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before="80" w:lineRule="exact" w:line="320"/>
        <w:ind w:left="113" w:right="62"/>
        <w:sectPr>
          <w:type w:val="continuous"/>
          <w:pgSz w:w="11900" w:h="16840"/>
          <w:pgMar w:top="1400" w:bottom="280" w:left="1020" w:right="1020"/>
        </w:sectPr>
      </w:pPr>
      <w:r>
        <w:rPr>
          <w:rFonts w:cs="Times New Roman" w:hAnsi="Times New Roman" w:eastAsia="Times New Roman" w:ascii="Times New Roman"/>
          <w:w w:val="99"/>
          <w:sz w:val="28"/>
          <w:szCs w:val="28"/>
        </w:rPr>
        <w:t>Utilizzando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questa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relazione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è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possibile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ricavare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valore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dell’accelerazione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gravità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i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partendo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dalla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misura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lunghezza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i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pendolo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suo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periodo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oscillazione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41"/>
        <w:ind w:left="113"/>
      </w:pPr>
      <w:r>
        <w:rPr>
          <w:rFonts w:cs="Times New Roman" w:hAnsi="Times New Roman" w:eastAsia="Times New Roman" w:ascii="Times New Roman"/>
          <w:w w:val="103"/>
          <w:sz w:val="27"/>
          <w:szCs w:val="27"/>
        </w:rPr>
        <w:t>SCOPO</w:t>
      </w:r>
      <w:r>
        <w:rPr>
          <w:rFonts w:cs="Times New Roman" w:hAnsi="Times New Roman" w:eastAsia="Times New Roman" w:ascii="Times New Roman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w w:val="103"/>
          <w:sz w:val="27"/>
          <w:szCs w:val="27"/>
        </w:rPr>
        <w:t>DELL’</w:t>
      </w:r>
      <w:r>
        <w:rPr>
          <w:rFonts w:cs="Times New Roman" w:hAnsi="Times New Roman" w:eastAsia="Times New Roman" w:ascii="Times New Roman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w w:val="103"/>
          <w:sz w:val="27"/>
          <w:szCs w:val="27"/>
        </w:rPr>
        <w:t>ESPERIENZA</w:t>
      </w:r>
      <w:r>
        <w:rPr>
          <w:rFonts w:cs="Times New Roman" w:hAnsi="Times New Roman" w:eastAsia="Times New Roman" w:ascii="Times New Roman"/>
          <w:w w:val="100"/>
          <w:sz w:val="27"/>
          <w:szCs w:val="27"/>
        </w:rPr>
      </w:r>
    </w:p>
    <w:p>
      <w:pPr>
        <w:rPr>
          <w:sz w:val="15"/>
          <w:szCs w:val="15"/>
        </w:rPr>
        <w:jc w:val="left"/>
        <w:spacing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lineRule="exact" w:line="320"/>
        <w:ind w:left="113" w:right="62" w:firstLine="280"/>
      </w:pP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vuole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determinare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l’accelerazione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gravità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b/>
          <w:i/>
          <w:w w:val="99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i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insieme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misure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periodo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lunghezza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pendolo.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Con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strumentazione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disposizione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la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lunghezza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pendolo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può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essere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variata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piacere.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6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lineRule="exact" w:line="320"/>
        <w:ind w:left="113" w:right="61" w:firstLine="210"/>
      </w:pPr>
      <w:r>
        <w:rPr>
          <w:rFonts w:cs="Times New Roman" w:hAnsi="Times New Roman" w:eastAsia="Times New Roman" w:ascii="Times New Roman"/>
          <w:w w:val="99"/>
          <w:sz w:val="28"/>
          <w:szCs w:val="28"/>
        </w:rPr>
        <w:t>Una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prima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parte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questa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esperienza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introduttiva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è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dedicata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ad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evidenziare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la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presenza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degli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errori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casuali,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attraverso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una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serie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misure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ripetute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periodo,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allo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scopo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chiarire,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verificare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applicare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alcune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delle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leggi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statistiche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studiate.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sz w:val="19"/>
          <w:szCs w:val="19"/>
        </w:rPr>
        <w:jc w:val="left"/>
        <w:spacing w:before="8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13"/>
      </w:pPr>
      <w:r>
        <w:rPr>
          <w:rFonts w:cs="Times New Roman" w:hAnsi="Times New Roman" w:eastAsia="Times New Roman" w:ascii="Times New Roman"/>
          <w:w w:val="103"/>
          <w:sz w:val="27"/>
          <w:szCs w:val="27"/>
        </w:rPr>
        <w:t>SVOLGIMENTO</w:t>
      </w:r>
      <w:r>
        <w:rPr>
          <w:rFonts w:cs="Times New Roman" w:hAnsi="Times New Roman" w:eastAsia="Times New Roman" w:ascii="Times New Roman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w w:val="103"/>
          <w:sz w:val="27"/>
          <w:szCs w:val="27"/>
        </w:rPr>
        <w:t>DELL’</w:t>
      </w:r>
      <w:r>
        <w:rPr>
          <w:rFonts w:cs="Times New Roman" w:hAnsi="Times New Roman" w:eastAsia="Times New Roman" w:ascii="Times New Roman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w w:val="103"/>
          <w:sz w:val="27"/>
          <w:szCs w:val="27"/>
        </w:rPr>
        <w:t>ESPERIENZA</w:t>
      </w:r>
      <w:r>
        <w:rPr>
          <w:rFonts w:cs="Times New Roman" w:hAnsi="Times New Roman" w:eastAsia="Times New Roman" w:ascii="Times New Roman"/>
          <w:w w:val="100"/>
          <w:sz w:val="27"/>
          <w:szCs w:val="27"/>
        </w:rPr>
      </w:r>
    </w:p>
    <w:p>
      <w:pPr>
        <w:rPr>
          <w:sz w:val="14"/>
          <w:szCs w:val="14"/>
        </w:rPr>
        <w:jc w:val="left"/>
        <w:spacing w:before="3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ind w:left="113"/>
      </w:pPr>
      <w:r>
        <w:rPr>
          <w:rFonts w:cs="Times New Roman" w:hAnsi="Times New Roman" w:eastAsia="Times New Roman" w:ascii="Times New Roman"/>
          <w:w w:val="103"/>
          <w:sz w:val="27"/>
          <w:szCs w:val="27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PA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R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T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E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 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A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 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-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 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st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u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d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i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o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 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d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e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gl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i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 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er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r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o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r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i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 </w:t>
      </w:r>
      <w:r>
        <w:rPr>
          <w:rFonts w:cs="Times New Roman" w:hAnsi="Times New Roman" w:eastAsia="Times New Roman" w:ascii="Times New Roman"/>
          <w:w w:val="100"/>
          <w:sz w:val="27"/>
          <w:szCs w:val="27"/>
          <w:u w:val="single" w:color="000000"/>
        </w:rPr>
        <w:t> </w:t>
      </w:r>
      <w:r>
        <w:rPr>
          <w:rFonts w:cs="Times New Roman" w:hAnsi="Times New Roman" w:eastAsia="Times New Roman" w:ascii="Times New Roman"/>
          <w:w w:val="100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d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i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 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m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i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s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ur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a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99"/>
          <w:sz w:val="28"/>
          <w:szCs w:val="28"/>
          <w:u w:val="single" w:color="000000"/>
        </w:rPr>
        <w:t>-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sz w:val="16"/>
          <w:szCs w:val="16"/>
        </w:rPr>
        <w:jc w:val="left"/>
        <w:spacing w:before="6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before="22"/>
        <w:ind w:left="113" w:right="2473"/>
      </w:pP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costruisca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pendolo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semplice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lunghezza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fissata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piacere.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5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lineRule="exact" w:line="320"/>
        <w:ind w:left="113" w:right="61"/>
      </w:pPr>
      <w:r>
        <w:rPr>
          <w:rFonts w:cs="Times New Roman" w:hAnsi="Times New Roman" w:eastAsia="Times New Roman" w:ascii="Times New Roman"/>
          <w:w w:val="99"/>
          <w:sz w:val="28"/>
          <w:szCs w:val="28"/>
        </w:rPr>
        <w:t>-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misurino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lunghezza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del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pendolo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l,</w:t>
      </w:r>
      <w:r>
        <w:rPr>
          <w:rFonts w:cs="Times New Roman" w:hAnsi="Times New Roman" w:eastAsia="Times New Roman" w:ascii="Times New Roman"/>
          <w:i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massa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i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piombino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sospeso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ed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suo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diametro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provi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ripetere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misure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più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una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volta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verifichi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risultati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sono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sempre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uguali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no.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determini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l’incertezza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attribuire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tali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misure.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lineRule="auto" w:line="235"/>
        <w:ind w:left="113" w:right="55"/>
      </w:pP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A.1)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misuri,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mantenendo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costante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lunghezza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pendolo,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valore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periodo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i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pendolo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ripetendo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misura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almeno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100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volte.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angolo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Verdana" w:hAnsi="Verdana" w:eastAsia="Verdana" w:ascii="Verdana"/>
          <w:w w:val="99"/>
          <w:sz w:val="29"/>
          <w:szCs w:val="29"/>
        </w:rPr>
        <w:t>q</w:t>
      </w:r>
      <w:r>
        <w:rPr>
          <w:rFonts w:cs="Times New Roman" w:hAnsi="Times New Roman" w:eastAsia="Times New Roman" w:ascii="Times New Roman"/>
          <w:i/>
          <w:w w:val="104"/>
          <w:position w:val="-4"/>
          <w:sz w:val="18"/>
          <w:szCs w:val="18"/>
        </w:rPr>
        <w:t>max</w:t>
      </w:r>
      <w:r>
        <w:rPr>
          <w:rFonts w:cs="Times New Roman" w:hAnsi="Times New Roman" w:eastAsia="Times New Roman" w:ascii="Times New Roman"/>
          <w:i/>
          <w:w w:val="100"/>
          <w:position w:val="-4"/>
          <w:sz w:val="18"/>
          <w:szCs w:val="18"/>
        </w:rPr>
        <w:t> 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piccolo.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 raccolgano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dati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della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misura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position w:val="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i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in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una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w w:val="99"/>
          <w:position w:val="0"/>
          <w:sz w:val="28"/>
          <w:szCs w:val="28"/>
        </w:rPr>
        <w:t>tabella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.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before="4" w:lineRule="exact" w:line="320"/>
        <w:ind w:left="113" w:right="60"/>
      </w:pP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determini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media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aritmetica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periodo,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deviazione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standard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l’errore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standard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media.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lineRule="exact" w:line="320"/>
        <w:ind w:left="113" w:right="61"/>
      </w:pP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A.2)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suddividano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misure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numero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opportuno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intervalli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(ad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esempio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ampi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circa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½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deviazione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standard)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riportino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istogramma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su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carta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millimetrata.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lineRule="exact" w:line="320"/>
        <w:ind w:left="113" w:right="61"/>
      </w:pP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scriva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funzione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densità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probabilità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Gauss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che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aspetta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descrivere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dati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raccolti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confronti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graficamente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con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l’istogramma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delle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misure,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disegnandola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 sovrapposta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all’istogramma.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lineRule="exact" w:line="320"/>
        <w:ind w:left="821" w:right="63"/>
      </w:pPr>
      <w:r>
        <w:rPr>
          <w:rFonts w:cs="Times New Roman" w:hAnsi="Times New Roman" w:eastAsia="Times New Roman" w:ascii="Times New Roman"/>
          <w:w w:val="99"/>
          <w:sz w:val="28"/>
          <w:szCs w:val="28"/>
        </w:rPr>
        <w:t>A.2.b)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determini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l’accordo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tra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l’istogramma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funzione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Gauss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tramite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test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χ</w:t>
      </w:r>
      <w:r>
        <w:rPr>
          <w:rFonts w:cs="Times New Roman" w:hAnsi="Times New Roman" w:eastAsia="Times New Roman" w:ascii="Times New Roman"/>
          <w:w w:val="104"/>
          <w:position w:val="13"/>
          <w:sz w:val="18"/>
          <w:szCs w:val="18"/>
        </w:rPr>
        <w:t>2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.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</w:r>
    </w:p>
    <w:p>
      <w:pPr>
        <w:rPr>
          <w:sz w:val="10"/>
          <w:szCs w:val="10"/>
        </w:rPr>
        <w:jc w:val="left"/>
        <w:spacing w:before="6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lineRule="exact" w:line="340"/>
        <w:ind w:left="113" w:right="57"/>
      </w:pP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A.3)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ripeta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determinazione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periodo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misurando,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invece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che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singola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oscillazione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completa,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tempo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Verdana" w:hAnsi="Verdana" w:eastAsia="Verdana" w:ascii="Verdana"/>
          <w:w w:val="99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necessario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per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effettuare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10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oscillazioni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complete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ricavando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periodo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come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i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=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Verdana" w:hAnsi="Verdana" w:eastAsia="Verdana" w:ascii="Verdana"/>
          <w:w w:val="99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/10.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lineRule="exact" w:line="320"/>
        <w:ind w:left="113" w:right="1219"/>
        <w:sectPr>
          <w:pgMar w:header="0" w:footer="760" w:top="1420" w:bottom="280" w:left="1020" w:right="1020"/>
          <w:pgSz w:w="11900" w:h="16840"/>
        </w:sectPr>
      </w:pPr>
      <w:r>
        <w:rPr>
          <w:rFonts w:cs="Times New Roman" w:hAnsi="Times New Roman" w:eastAsia="Times New Roman" w:ascii="Times New Roman"/>
          <w:w w:val="99"/>
          <w:position w:val="-1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-1"/>
          <w:sz w:val="28"/>
          <w:szCs w:val="28"/>
        </w:rPr>
        <w:t>ripeta</w:t>
      </w:r>
      <w:r>
        <w:rPr>
          <w:rFonts w:cs="Times New Roman" w:hAnsi="Times New Roman" w:eastAsia="Times New Roman" w:ascii="Times New Roman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-1"/>
          <w:sz w:val="28"/>
          <w:szCs w:val="28"/>
        </w:rPr>
        <w:t>la</w:t>
      </w:r>
      <w:r>
        <w:rPr>
          <w:rFonts w:cs="Times New Roman" w:hAnsi="Times New Roman" w:eastAsia="Times New Roman" w:ascii="Times New Roman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-1"/>
          <w:sz w:val="28"/>
          <w:szCs w:val="28"/>
        </w:rPr>
        <w:t>misura</w:t>
      </w:r>
      <w:r>
        <w:rPr>
          <w:rFonts w:cs="Times New Roman" w:hAnsi="Times New Roman" w:eastAsia="Times New Roman" w:ascii="Times New Roman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-1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position w:val="-1"/>
          <w:sz w:val="28"/>
          <w:szCs w:val="28"/>
        </w:rPr>
        <w:t> </w:t>
      </w:r>
      <w:r>
        <w:rPr>
          <w:rFonts w:cs="Verdana" w:hAnsi="Verdana" w:eastAsia="Verdana" w:ascii="Verdana"/>
          <w:w w:val="99"/>
          <w:position w:val="-1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w w:val="99"/>
          <w:position w:val="-1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-1"/>
          <w:sz w:val="28"/>
          <w:szCs w:val="28"/>
        </w:rPr>
        <w:t>almeno</w:t>
      </w:r>
      <w:r>
        <w:rPr>
          <w:rFonts w:cs="Times New Roman" w:hAnsi="Times New Roman" w:eastAsia="Times New Roman" w:ascii="Times New Roman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-1"/>
          <w:sz w:val="28"/>
          <w:szCs w:val="28"/>
        </w:rPr>
        <w:t>10</w:t>
      </w:r>
      <w:r>
        <w:rPr>
          <w:rFonts w:cs="Times New Roman" w:hAnsi="Times New Roman" w:eastAsia="Times New Roman" w:ascii="Times New Roman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-1"/>
          <w:sz w:val="28"/>
          <w:szCs w:val="28"/>
        </w:rPr>
        <w:t>volte.</w:t>
      </w:r>
      <w:r>
        <w:rPr>
          <w:rFonts w:cs="Times New Roman" w:hAnsi="Times New Roman" w:eastAsia="Times New Roman" w:ascii="Times New Roman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-1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-1"/>
          <w:sz w:val="28"/>
          <w:szCs w:val="28"/>
        </w:rPr>
        <w:t>raccolgano</w:t>
      </w:r>
      <w:r>
        <w:rPr>
          <w:rFonts w:cs="Times New Roman" w:hAnsi="Times New Roman" w:eastAsia="Times New Roman" w:ascii="Times New Roman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-1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-1"/>
          <w:sz w:val="28"/>
          <w:szCs w:val="28"/>
        </w:rPr>
        <w:t>dati</w:t>
      </w:r>
      <w:r>
        <w:rPr>
          <w:rFonts w:cs="Times New Roman" w:hAnsi="Times New Roman" w:eastAsia="Times New Roman" w:ascii="Times New Roman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-1"/>
          <w:sz w:val="28"/>
          <w:szCs w:val="28"/>
        </w:rPr>
        <w:t>in</w:t>
      </w:r>
      <w:r>
        <w:rPr>
          <w:rFonts w:cs="Times New Roman" w:hAnsi="Times New Roman" w:eastAsia="Times New Roman" w:ascii="Times New Roman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-1"/>
          <w:sz w:val="28"/>
          <w:szCs w:val="28"/>
        </w:rPr>
        <w:t>una</w:t>
      </w:r>
      <w:r>
        <w:rPr>
          <w:rFonts w:cs="Times New Roman" w:hAnsi="Times New Roman" w:eastAsia="Times New Roman" w:ascii="Times New Roman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-1"/>
          <w:sz w:val="28"/>
          <w:szCs w:val="28"/>
        </w:rPr>
        <w:t>tabella.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before="76" w:lineRule="exact" w:line="320"/>
        <w:ind w:left="113" w:right="61"/>
      </w:pP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determini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media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aritmetica,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deviazione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standard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l’errore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standard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della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media.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ricavi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periodo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suo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errore.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7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ind w:left="113" w:right="61"/>
      </w:pP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confronti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periodo</w:t>
      </w:r>
      <w:r>
        <w:rPr>
          <w:rFonts w:cs="Times New Roman" w:hAnsi="Times New Roman" w:eastAsia="Times New Roman" w:ascii="Times New Roman"/>
          <w:i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medio</w:t>
      </w:r>
      <w:r>
        <w:rPr>
          <w:rFonts w:cs="Times New Roman" w:hAnsi="Times New Roman" w:eastAsia="Times New Roman" w:ascii="Times New Roman"/>
          <w:i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ottenuto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dalle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misure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dell’oscillazione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singola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(punto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A.1)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con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quello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ottenuto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dalle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misure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delle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10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oscillazioni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(punto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A.3).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confronti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la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deviazione</w:t>
      </w:r>
      <w:r>
        <w:rPr>
          <w:rFonts w:cs="Times New Roman" w:hAnsi="Times New Roman" w:eastAsia="Times New Roman" w:ascii="Times New Roman"/>
          <w:i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standard</w:t>
      </w:r>
      <w:r>
        <w:rPr>
          <w:rFonts w:cs="Times New Roman" w:hAnsi="Times New Roman" w:eastAsia="Times New Roman" w:ascii="Times New Roman"/>
          <w:i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ottenuta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dalle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misure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dell’oscillazione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singola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(punto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A.1)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con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quella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ottenuta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dalle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10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oscillazioni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(punto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A.3)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commentino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eventuali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differenze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tra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risultati.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lineRule="exact" w:line="320"/>
        <w:ind w:left="113" w:right="4595"/>
      </w:pP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è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ottenuto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quanto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ci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poteva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aspettare?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sz w:val="13"/>
          <w:szCs w:val="13"/>
        </w:rPr>
        <w:jc w:val="left"/>
        <w:spacing w:before="10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both"/>
        <w:ind w:left="113" w:right="6662"/>
      </w:pPr>
      <w:r>
        <w:rPr>
          <w:rFonts w:cs="Times New Roman" w:hAnsi="Times New Roman" w:eastAsia="Times New Roman" w:ascii="Times New Roman"/>
          <w:w w:val="103"/>
          <w:sz w:val="27"/>
          <w:szCs w:val="27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PA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R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T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E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 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B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 </w:t>
      </w:r>
      <w:r>
        <w:rPr>
          <w:rFonts w:cs="Times New Roman" w:hAnsi="Times New Roman" w:eastAsia="Times New Roman" w:ascii="Times New Roman"/>
          <w:w w:val="100"/>
          <w:sz w:val="27"/>
          <w:szCs w:val="27"/>
          <w:u w:val="single" w:color="000000"/>
        </w:rPr>
        <w:t> </w:t>
      </w:r>
      <w:r>
        <w:rPr>
          <w:rFonts w:cs="Times New Roman" w:hAnsi="Times New Roman" w:eastAsia="Times New Roman" w:ascii="Times New Roman"/>
          <w:w w:val="100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–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 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mi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s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u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r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a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 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d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i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 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g</w:t>
      </w:r>
      <w:r>
        <w:rPr>
          <w:rFonts w:cs="Times New Roman" w:hAnsi="Times New Roman" w:eastAsia="Times New Roman" w:ascii="Times New Roman"/>
          <w:w w:val="103"/>
          <w:sz w:val="27"/>
          <w:szCs w:val="27"/>
        </w:rPr>
      </w:r>
      <w:r>
        <w:rPr>
          <w:rFonts w:cs="Times New Roman" w:hAnsi="Times New Roman" w:eastAsia="Times New Roman" w:ascii="Times New Roman"/>
          <w:w w:val="100"/>
          <w:sz w:val="27"/>
          <w:szCs w:val="27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before="71" w:lineRule="exact" w:line="320"/>
        <w:ind w:left="113" w:right="61"/>
      </w:pPr>
      <w:r>
        <w:rPr>
          <w:rFonts w:cs="Times New Roman" w:hAnsi="Times New Roman" w:eastAsia="Times New Roman" w:ascii="Times New Roman"/>
          <w:w w:val="99"/>
          <w:sz w:val="28"/>
          <w:szCs w:val="28"/>
        </w:rPr>
        <w:t>(N.B.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non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iniziare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questa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parte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prima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aver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terminato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precedente,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tranne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al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massimo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punto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A.2.b)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6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lineRule="exact" w:line="320"/>
        <w:ind w:left="113" w:right="60"/>
      </w:pPr>
      <w:r>
        <w:rPr>
          <w:rFonts w:cs="Times New Roman" w:hAnsi="Times New Roman" w:eastAsia="Times New Roman" w:ascii="Times New Roman"/>
          <w:w w:val="99"/>
          <w:sz w:val="28"/>
          <w:szCs w:val="28"/>
        </w:rPr>
        <w:t>In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questa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parte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fanno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misure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periodo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per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diversi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valori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lunghezza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pendolo.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lineRule="exact" w:line="320"/>
        <w:ind w:left="113" w:right="62"/>
      </w:pP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B.1)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misuri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periodo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pendolo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dall’osservazione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10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oscillazioni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complete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(come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faceva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punto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A.3)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per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diversi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valori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lunghezza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i/>
          <w:w w:val="99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raccolgano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dati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per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almeno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4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5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lunghezze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diverse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pendolo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(ad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esempio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tra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20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150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cm.)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7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ind w:left="113" w:right="4168"/>
      </w:pP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B.2)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studi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relazione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tra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periodo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lunghezza.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before="3" w:lineRule="exact" w:line="320"/>
        <w:ind w:left="113" w:right="57"/>
      </w:pP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costruisca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primo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grafico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cui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riportano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valori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periodo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i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funzione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della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lunghezza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,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secondo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grafico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cui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riportano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valori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i/>
          <w:w w:val="104"/>
          <w:position w:val="13"/>
          <w:sz w:val="18"/>
          <w:szCs w:val="18"/>
        </w:rPr>
        <w:t>2</w:t>
      </w:r>
      <w:r>
        <w:rPr>
          <w:rFonts w:cs="Times New Roman" w:hAnsi="Times New Roman" w:eastAsia="Times New Roman" w:ascii="Times New Roman"/>
          <w:i/>
          <w:w w:val="100"/>
          <w:position w:val="13"/>
          <w:sz w:val="18"/>
          <w:szCs w:val="18"/>
        </w:rPr>
        <w:t> 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in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funzione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position w:val="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,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 e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un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terzo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grafico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con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position w:val="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i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in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funzione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position w:val="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i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ma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usando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una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carta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(o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scala)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logaritmica.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7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ind w:left="113" w:right="60"/>
      </w:pP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B.3)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Considerando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una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relazione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lineare,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determini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miglior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retta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che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approssima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dati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utilizzando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metodo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minimi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quadrati.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ricavi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valore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b/>
          <w:i/>
          <w:w w:val="99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i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dal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 coefficiente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angolare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della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retta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before="1" w:lineRule="exact" w:line="320"/>
        <w:ind w:left="113" w:right="57" w:firstLine="70"/>
      </w:pP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ricavi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valore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dell’</w:t>
      </w:r>
      <w:r>
        <w:rPr>
          <w:rFonts w:cs="Times New Roman" w:hAnsi="Times New Roman" w:eastAsia="Times New Roman" w:ascii="Times New Roman"/>
          <w:b/>
          <w:w w:val="99"/>
          <w:sz w:val="28"/>
          <w:szCs w:val="28"/>
        </w:rPr>
        <w:t>incertezza</w:t>
      </w:r>
      <w:r>
        <w:rPr>
          <w:rFonts w:cs="Times New Roman" w:hAnsi="Times New Roman" w:eastAsia="Times New Roman" w:ascii="Times New Roman"/>
          <w:b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su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i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confronti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risultato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ottenuto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con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valore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atteso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i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=</w:t>
      </w:r>
      <w:r>
        <w:rPr>
          <w:rFonts w:cs="Times New Roman" w:hAnsi="Times New Roman" w:eastAsia="Times New Roman" w:ascii="Times New Roman"/>
          <w:i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9.81</w:t>
      </w:r>
      <w:r>
        <w:rPr>
          <w:rFonts w:cs="Times New Roman" w:hAnsi="Times New Roman" w:eastAsia="Times New Roman" w:ascii="Times New Roman"/>
          <w:i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m/s</w:t>
      </w:r>
      <w:r>
        <w:rPr>
          <w:rFonts w:cs="Times New Roman" w:hAnsi="Times New Roman" w:eastAsia="Times New Roman" w:ascii="Times New Roman"/>
          <w:i/>
          <w:w w:val="104"/>
          <w:position w:val="13"/>
          <w:sz w:val="18"/>
          <w:szCs w:val="18"/>
        </w:rPr>
        <w:t>2</w:t>
      </w:r>
      <w:r>
        <w:rPr>
          <w:rFonts w:cs="Times New Roman" w:hAnsi="Times New Roman" w:eastAsia="Times New Roman" w:ascii="Times New Roman"/>
          <w:i/>
          <w:w w:val="99"/>
          <w:position w:val="0"/>
          <w:sz w:val="28"/>
          <w:szCs w:val="28"/>
        </w:rPr>
        <w:t>.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both"/>
        <w:ind w:left="113" w:right="4263"/>
      </w:pPr>
      <w:r>
        <w:rPr>
          <w:rFonts w:cs="Times New Roman" w:hAnsi="Times New Roman" w:eastAsia="Times New Roman" w:ascii="Times New Roman"/>
          <w:w w:val="103"/>
          <w:sz w:val="27"/>
          <w:szCs w:val="27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PA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R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T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E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 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C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 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–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 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st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u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d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i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o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 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d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e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gl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i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 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e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rro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ri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 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si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st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e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m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a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t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i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c</w:t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</w:r>
      <w:r>
        <w:rPr>
          <w:rFonts w:cs="Times New Roman" w:hAnsi="Times New Roman" w:eastAsia="Times New Roman" w:ascii="Times New Roman"/>
          <w:w w:val="103"/>
          <w:sz w:val="27"/>
          <w:szCs w:val="27"/>
          <w:u w:val="single" w:color="000000"/>
        </w:rPr>
        <w:t>i</w:t>
      </w:r>
      <w:r>
        <w:rPr>
          <w:rFonts w:cs="Times New Roman" w:hAnsi="Times New Roman" w:eastAsia="Times New Roman" w:ascii="Times New Roman"/>
          <w:w w:val="103"/>
          <w:sz w:val="27"/>
          <w:szCs w:val="27"/>
        </w:rPr>
      </w:r>
      <w:r>
        <w:rPr>
          <w:rFonts w:cs="Times New Roman" w:hAnsi="Times New Roman" w:eastAsia="Times New Roman" w:ascii="Times New Roman"/>
          <w:w w:val="100"/>
          <w:sz w:val="27"/>
          <w:szCs w:val="27"/>
        </w:rPr>
      </w:r>
    </w:p>
    <w:p>
      <w:pPr>
        <w:rPr>
          <w:sz w:val="17"/>
          <w:szCs w:val="17"/>
        </w:rPr>
        <w:jc w:val="left"/>
        <w:spacing w:before="2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before="26" w:lineRule="exact" w:line="320"/>
        <w:ind w:left="113" w:right="60"/>
      </w:pPr>
      <w:r>
        <w:rPr>
          <w:rFonts w:cs="Times New Roman" w:hAnsi="Times New Roman" w:eastAsia="Times New Roman" w:ascii="Times New Roman"/>
          <w:w w:val="99"/>
          <w:sz w:val="28"/>
          <w:szCs w:val="28"/>
        </w:rPr>
        <w:t>Nella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parte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precedente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è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assunto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che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sistema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studio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fosse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pendolo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semplice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ideale.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Non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è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detto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che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ciò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vero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nella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situazione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sperimentale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esame.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lineRule="exact" w:line="320"/>
        <w:ind w:left="113" w:right="61"/>
        <w:sectPr>
          <w:pgMar w:header="0" w:footer="760" w:top="1340" w:bottom="280" w:left="1020" w:right="1020"/>
          <w:pgSz w:w="11900" w:h="16840"/>
        </w:sectPr>
      </w:pP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prendono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allora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considerazione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diversi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aspetti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fenomeno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precedentemente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trascurati,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cercando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stabilire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determinano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effetti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importanti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rispetto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misure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che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sono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fatte,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oppure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sono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effettivamente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trascurabili.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before="76" w:lineRule="exact" w:line="320"/>
        <w:ind w:left="113" w:right="63"/>
      </w:pPr>
      <w:r>
        <w:rPr>
          <w:rFonts w:cs="Times New Roman" w:hAnsi="Times New Roman" w:eastAsia="Times New Roman" w:ascii="Times New Roman"/>
          <w:w w:val="99"/>
          <w:sz w:val="28"/>
          <w:szCs w:val="28"/>
        </w:rPr>
        <w:t>Nel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caso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cui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gli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effetti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non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siano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trascurabili,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valore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i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che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è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determinato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trascurando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tali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effetti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non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è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accurato.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È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necessario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determinare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correzione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corrispondente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valutare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l’errore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sistematico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ad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essa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associato.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4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lineRule="exact" w:line="300"/>
        <w:ind w:left="113" w:right="4619"/>
      </w:pP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C.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1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)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Ap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p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r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o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s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s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i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m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a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z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i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o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n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e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d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i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p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i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c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c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o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l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e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o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s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c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i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l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l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a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z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i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o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n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i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w w:val="99"/>
          <w:position w:val="-1"/>
          <w:sz w:val="28"/>
          <w:szCs w:val="28"/>
        </w:rPr>
        <w:t>.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3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14"/>
        <w:ind w:left="113"/>
      </w:pPr>
      <w:r>
        <w:rPr>
          <w:rFonts w:cs="Times New Roman" w:hAnsi="Times New Roman" w:eastAsia="Times New Roman" w:ascii="Times New Roman"/>
          <w:w w:val="99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valore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dell’angolo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Verdana" w:hAnsi="Verdana" w:eastAsia="Verdana" w:ascii="Verdana"/>
          <w:w w:val="99"/>
          <w:sz w:val="29"/>
          <w:szCs w:val="29"/>
        </w:rPr>
        <w:t>q</w:t>
      </w:r>
      <w:r>
        <w:rPr>
          <w:rFonts w:cs="Times New Roman" w:hAnsi="Times New Roman" w:eastAsia="Times New Roman" w:ascii="Times New Roman"/>
          <w:i/>
          <w:w w:val="104"/>
          <w:position w:val="-4"/>
          <w:sz w:val="18"/>
          <w:szCs w:val="18"/>
        </w:rPr>
        <w:t>max</w:t>
      </w:r>
      <w:r>
        <w:rPr>
          <w:rFonts w:cs="Times New Roman" w:hAnsi="Times New Roman" w:eastAsia="Times New Roman" w:ascii="Times New Roman"/>
          <w:i/>
          <w:w w:val="100"/>
          <w:position w:val="-4"/>
          <w:sz w:val="18"/>
          <w:szCs w:val="18"/>
        </w:rPr>
        <w:t>  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usato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nelle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oscillazioni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era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effettivamente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piccolo?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3" w:lineRule="exact" w:line="320"/>
        <w:ind w:left="113" w:right="197"/>
        <w:sectPr>
          <w:pgMar w:header="0" w:footer="760" w:top="1340" w:bottom="280" w:left="1020" w:right="1020"/>
          <w:pgSz w:w="11900" w:h="16840"/>
        </w:sectPr>
      </w:pPr>
      <w:r>
        <w:rPr>
          <w:rFonts w:cs="Times New Roman" w:hAnsi="Times New Roman" w:eastAsia="Times New Roman" w:ascii="Times New Roman"/>
          <w:w w:val="99"/>
          <w:sz w:val="28"/>
          <w:szCs w:val="28"/>
        </w:rPr>
        <w:t>Se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Verdana" w:hAnsi="Verdana" w:eastAsia="Verdana" w:ascii="Verdana"/>
          <w:w w:val="99"/>
          <w:sz w:val="29"/>
          <w:szCs w:val="29"/>
        </w:rPr>
        <w:t>q</w:t>
      </w:r>
      <w:r>
        <w:rPr>
          <w:rFonts w:cs="Times New Roman" w:hAnsi="Times New Roman" w:eastAsia="Times New Roman" w:ascii="Times New Roman"/>
          <w:i/>
          <w:w w:val="104"/>
          <w:position w:val="-4"/>
          <w:sz w:val="18"/>
          <w:szCs w:val="18"/>
        </w:rPr>
        <w:t>max</w:t>
      </w:r>
      <w:r>
        <w:rPr>
          <w:rFonts w:cs="Times New Roman" w:hAnsi="Times New Roman" w:eastAsia="Times New Roman" w:ascii="Times New Roman"/>
          <w:i/>
          <w:w w:val="100"/>
          <w:position w:val="-4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non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è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sufficientemente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piccolo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perché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valga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l’approssimazione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position w:val="0"/>
          <w:sz w:val="28"/>
          <w:szCs w:val="28"/>
        </w:rPr>
        <w:t>sin</w:t>
      </w:r>
      <w:r>
        <w:rPr>
          <w:rFonts w:cs="Verdana" w:hAnsi="Verdana" w:eastAsia="Verdana" w:ascii="Verdana"/>
          <w:w w:val="99"/>
          <w:position w:val="0"/>
          <w:sz w:val="29"/>
          <w:szCs w:val="29"/>
        </w:rPr>
        <w:t>q</w:t>
      </w:r>
      <w:r>
        <w:rPr>
          <w:rFonts w:cs="Times New Roman" w:hAnsi="Times New Roman" w:eastAsia="Times New Roman" w:ascii="Times New Roman"/>
          <w:i/>
          <w:w w:val="104"/>
          <w:position w:val="-4"/>
          <w:sz w:val="18"/>
          <w:szCs w:val="18"/>
        </w:rPr>
        <w:t>max</w:t>
      </w:r>
      <w:r>
        <w:rPr>
          <w:rFonts w:cs="Times New Roman" w:hAnsi="Times New Roman" w:eastAsia="Times New Roman" w:ascii="Times New Roman"/>
          <w:i/>
          <w:w w:val="100"/>
          <w:position w:val="-4"/>
          <w:sz w:val="18"/>
          <w:szCs w:val="18"/>
        </w:rPr>
        <w:t> </w:t>
      </w:r>
      <w:r>
        <w:rPr>
          <w:rFonts w:cs="Verdana" w:hAnsi="Verdana" w:eastAsia="Verdana" w:ascii="Verdana"/>
          <w:w w:val="99"/>
          <w:position w:val="0"/>
          <w:sz w:val="28"/>
          <w:szCs w:val="28"/>
        </w:rPr>
        <w:t>»</w:t>
      </w:r>
      <w:r>
        <w:rPr>
          <w:rFonts w:cs="Verdana" w:hAnsi="Verdana" w:eastAsia="Verdana" w:ascii="Verdana"/>
          <w:w w:val="99"/>
          <w:position w:val="0"/>
          <w:sz w:val="29"/>
          <w:szCs w:val="29"/>
        </w:rPr>
        <w:t>q</w:t>
      </w:r>
      <w:r>
        <w:rPr>
          <w:rFonts w:cs="Times New Roman" w:hAnsi="Times New Roman" w:eastAsia="Times New Roman" w:ascii="Times New Roman"/>
          <w:i/>
          <w:w w:val="104"/>
          <w:position w:val="-4"/>
          <w:sz w:val="18"/>
          <w:szCs w:val="18"/>
        </w:rPr>
        <w:t>max</w:t>
      </w:r>
      <w:r>
        <w:rPr>
          <w:rFonts w:cs="Times New Roman" w:hAnsi="Times New Roman" w:eastAsia="Times New Roman" w:ascii="Times New Roman"/>
          <w:i/>
          <w:w w:val="100"/>
          <w:position w:val="-4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,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 il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periodo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può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essere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espresso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come: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</w:r>
    </w:p>
    <w:p>
      <w:pPr>
        <w:rPr>
          <w:sz w:val="28"/>
          <w:szCs w:val="28"/>
        </w:rPr>
        <w:jc w:val="left"/>
        <w:spacing w:before="1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right"/>
        <w:spacing w:lineRule="exact" w:line="180"/>
      </w:pPr>
      <w:r>
        <w:rPr>
          <w:rFonts w:cs="Times New Roman" w:hAnsi="Times New Roman" w:eastAsia="Times New Roman" w:ascii="Times New Roman"/>
          <w:i/>
          <w:w w:val="98"/>
          <w:position w:val="-14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i/>
          <w:w w:val="100"/>
          <w:position w:val="-14"/>
          <w:sz w:val="29"/>
          <w:szCs w:val="29"/>
        </w:rPr>
        <w:t> </w:t>
      </w:r>
      <w:r>
        <w:rPr>
          <w:rFonts w:cs="Verdana" w:hAnsi="Verdana" w:eastAsia="Verdana" w:ascii="Verdana"/>
          <w:w w:val="98"/>
          <w:position w:val="-14"/>
          <w:sz w:val="29"/>
          <w:szCs w:val="29"/>
        </w:rPr>
        <w:t>=</w:t>
      </w:r>
      <w:r>
        <w:rPr>
          <w:rFonts w:cs="Verdana" w:hAnsi="Verdana" w:eastAsia="Verdana" w:ascii="Verdana"/>
          <w:w w:val="100"/>
          <w:position w:val="-14"/>
          <w:sz w:val="29"/>
          <w:szCs w:val="29"/>
        </w:rPr>
      </w:r>
      <w:r>
        <w:rPr>
          <w:rFonts w:cs="Times New Roman" w:hAnsi="Times New Roman" w:eastAsia="Times New Roman" w:ascii="Times New Roman"/>
          <w:i/>
          <w:w w:val="98"/>
          <w:position w:val="-14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w w:val="100"/>
          <w:position w:val="0"/>
          <w:sz w:val="29"/>
          <w:szCs w:val="29"/>
        </w:rPr>
      </w:r>
    </w:p>
    <w:p>
      <w:pPr>
        <w:rPr>
          <w:rFonts w:cs="Verdana" w:hAnsi="Verdana" w:eastAsia="Verdana" w:ascii="Verdana"/>
          <w:sz w:val="29"/>
          <w:szCs w:val="29"/>
        </w:rPr>
        <w:jc w:val="left"/>
        <w:spacing w:before="64" w:lineRule="exact" w:line="280"/>
      </w:pPr>
      <w:r>
        <w:br w:type="column"/>
      </w:r>
      <w:r>
        <w:rPr>
          <w:rFonts w:cs="Verdana" w:hAnsi="Verdana" w:eastAsia="Verdana" w:ascii="Verdana"/>
          <w:w w:val="98"/>
          <w:position w:val="-6"/>
          <w:sz w:val="29"/>
          <w:szCs w:val="29"/>
        </w:rPr>
        <w:t>æ</w:t>
      </w:r>
      <w:r>
        <w:rPr>
          <w:rFonts w:cs="Verdana" w:hAnsi="Verdana" w:eastAsia="Verdana" w:ascii="Verdana"/>
          <w:w w:val="100"/>
          <w:position w:val="-6"/>
          <w:sz w:val="29"/>
          <w:szCs w:val="29"/>
        </w:rPr>
        <w:t>      </w:t>
      </w:r>
      <w:r>
        <w:rPr>
          <w:rFonts w:cs="Times New Roman" w:hAnsi="Times New Roman" w:eastAsia="Times New Roman" w:ascii="Times New Roman"/>
          <w:w w:val="100"/>
          <w:position w:val="3"/>
          <w:sz w:val="20"/>
          <w:szCs w:val="20"/>
        </w:rPr>
        <w:t>2  </w:t>
      </w:r>
      <w:r>
        <w:rPr>
          <w:rFonts w:cs="Verdana" w:hAnsi="Verdana" w:eastAsia="Verdana" w:ascii="Verdana"/>
          <w:w w:val="98"/>
          <w:position w:val="-6"/>
          <w:sz w:val="29"/>
          <w:szCs w:val="29"/>
        </w:rPr>
        <w:t>ö</w:t>
      </w:r>
      <w:r>
        <w:rPr>
          <w:rFonts w:cs="Verdana" w:hAnsi="Verdana" w:eastAsia="Verdana" w:ascii="Verdana"/>
          <w:w w:val="100"/>
          <w:position w:val="0"/>
          <w:sz w:val="29"/>
          <w:szCs w:val="29"/>
        </w:rPr>
      </w:r>
    </w:p>
    <w:p>
      <w:pPr>
        <w:rPr>
          <w:rFonts w:cs="Verdana" w:hAnsi="Verdana" w:eastAsia="Verdana" w:ascii="Verdana"/>
          <w:sz w:val="29"/>
          <w:szCs w:val="29"/>
        </w:rPr>
        <w:jc w:val="left"/>
        <w:spacing w:lineRule="exact" w:line="120"/>
        <w:sectPr>
          <w:type w:val="continuous"/>
          <w:pgSz w:w="11900" w:h="16840"/>
          <w:pgMar w:top="1400" w:bottom="280" w:left="1020" w:right="1020"/>
          <w:cols w:num="2" w:equalWidth="off">
            <w:col w:w="4679" w:space="135"/>
            <w:col w:w="5046"/>
          </w:cols>
        </w:sectPr>
      </w:pPr>
      <w:r>
        <w:pict>
          <v:shape type="#_x0000_t202" style="position:absolute;margin-left:315.995pt;margin-top:-10.7189pt;width:7.45132pt;height:15.4246pt;mso-position-horizontal-relative:page;mso-position-vertical-relative:paragraph;z-index:-237" filled="f" stroked="f">
            <v:textbox inset="0,0,0,0">
              <w:txbxContent>
                <w:p>
                  <w:pPr>
                    <w:rPr>
                      <w:rFonts w:cs="Verdana" w:hAnsi="Verdana" w:eastAsia="Verdana" w:ascii="Verdana"/>
                      <w:sz w:val="31"/>
                      <w:szCs w:val="31"/>
                    </w:rPr>
                    <w:jc w:val="left"/>
                    <w:spacing w:lineRule="exact" w:line="300"/>
                    <w:ind w:right="-66"/>
                  </w:pPr>
                  <w:r>
                    <w:rPr>
                      <w:rFonts w:cs="Verdana" w:hAnsi="Verdana" w:eastAsia="Verdana" w:ascii="Verdana"/>
                      <w:w w:val="92"/>
                      <w:position w:val="-1"/>
                      <w:sz w:val="31"/>
                      <w:szCs w:val="31"/>
                    </w:rPr>
                    <w:t>q</w:t>
                  </w:r>
                  <w:r>
                    <w:rPr>
                      <w:rFonts w:cs="Verdana" w:hAnsi="Verdana" w:eastAsia="Verdana" w:ascii="Verdana"/>
                      <w:w w:val="100"/>
                      <w:position w:val="0"/>
                      <w:sz w:val="31"/>
                      <w:szCs w:val="31"/>
                    </w:rPr>
                  </w:r>
                </w:p>
              </w:txbxContent>
            </v:textbox>
            <w10:wrap type="none"/>
          </v:shape>
        </w:pict>
      </w:r>
      <w:r>
        <w:rPr>
          <w:rFonts w:cs="Verdana" w:hAnsi="Verdana" w:eastAsia="Verdana" w:ascii="Verdana"/>
          <w:w w:val="98"/>
          <w:position w:val="-8"/>
          <w:sz w:val="29"/>
          <w:szCs w:val="29"/>
        </w:rPr>
        <w:t>ç</w:t>
      </w:r>
      <w:r>
        <w:rPr>
          <w:rFonts w:cs="Times New Roman" w:hAnsi="Times New Roman" w:eastAsia="Times New Roman" w:ascii="Times New Roman"/>
          <w:w w:val="98"/>
          <w:position w:val="-12"/>
          <w:sz w:val="29"/>
          <w:szCs w:val="29"/>
        </w:rPr>
        <w:t>1</w:t>
      </w:r>
      <w:r>
        <w:rPr>
          <w:rFonts w:cs="Verdana" w:hAnsi="Verdana" w:eastAsia="Verdana" w:ascii="Verdana"/>
          <w:w w:val="98"/>
          <w:position w:val="-12"/>
          <w:sz w:val="29"/>
          <w:szCs w:val="29"/>
        </w:rPr>
        <w:t>+</w:t>
      </w:r>
      <w:r>
        <w:rPr>
          <w:rFonts w:cs="Verdana" w:hAnsi="Verdana" w:eastAsia="Verdana" w:ascii="Verdana"/>
          <w:w w:val="100"/>
          <w:position w:val="-12"/>
          <w:sz w:val="29"/>
          <w:szCs w:val="29"/>
        </w:rPr>
        <w:t>     </w:t>
      </w:r>
      <w:r>
        <w:rPr>
          <w:rFonts w:cs="Verdana" w:hAnsi="Verdana" w:eastAsia="Verdana" w:ascii="Verdana"/>
          <w:w w:val="98"/>
          <w:position w:val="-8"/>
          <w:sz w:val="29"/>
          <w:szCs w:val="29"/>
        </w:rPr>
        <w:t>÷</w:t>
      </w:r>
      <w:r>
        <w:rPr>
          <w:rFonts w:cs="Verdana" w:hAnsi="Verdana" w:eastAsia="Verdana" w:ascii="Verdana"/>
          <w:w w:val="100"/>
          <w:position w:val="0"/>
          <w:sz w:val="29"/>
          <w:szCs w:val="29"/>
        </w:rPr>
      </w:r>
    </w:p>
    <w:p>
      <w:pPr>
        <w:rPr>
          <w:rFonts w:cs="Verdana" w:hAnsi="Verdana" w:eastAsia="Verdana" w:ascii="Verdana"/>
          <w:sz w:val="29"/>
          <w:szCs w:val="29"/>
        </w:rPr>
        <w:jc w:val="center"/>
        <w:spacing w:lineRule="exact" w:line="380"/>
        <w:ind w:left="4629" w:right="3991"/>
      </w:pPr>
      <w:r>
        <w:pict>
          <v:group style="position:absolute;margin-left:316.188pt;margin-top:1.29384pt;width:18.5543pt;height:0pt;mso-position-horizontal-relative:page;mso-position-vertical-relative:paragraph;z-index:-239" coordorigin="6324,26" coordsize="371,0">
            <v:shape style="position:absolute;left:6324;top:26;width:371;height:0" coordorigin="6324,26" coordsize="371,0" path="m6324,26l6695,26e" filled="f" stroked="t" strokeweight="0.792947pt" strokecolor="#000000">
              <v:path arrowok="t"/>
            </v:shape>
            <w10:wrap type="none"/>
          </v:group>
        </w:pict>
      </w:r>
      <w:r>
        <w:pict>
          <v:shape type="#_x0000_t202" style="position:absolute;margin-left:291.72pt;margin-top:9.39641pt;width:5.48898pt;height:14.6696pt;mso-position-horizontal-relative:page;mso-position-vertical-relative:paragraph;z-index:-236" filled="f" stroked="f">
            <v:textbox inset="0,0,0,0">
              <w:txbxContent>
                <w:p>
                  <w:pPr>
                    <w:rPr>
                      <w:rFonts w:cs="Verdana" w:hAnsi="Verdana" w:eastAsia="Verdana" w:ascii="Verdana"/>
                      <w:sz w:val="29"/>
                      <w:szCs w:val="29"/>
                    </w:rPr>
                    <w:jc w:val="left"/>
                    <w:spacing w:lineRule="exact" w:line="280"/>
                    <w:ind w:right="-64"/>
                  </w:pPr>
                  <w:r>
                    <w:rPr>
                      <w:rFonts w:cs="Verdana" w:hAnsi="Verdana" w:eastAsia="Verdana" w:ascii="Verdana"/>
                      <w:w w:val="98"/>
                      <w:position w:val="-1"/>
                      <w:sz w:val="29"/>
                      <w:szCs w:val="29"/>
                    </w:rPr>
                    <w:t>è</w:t>
                  </w:r>
                  <w:r>
                    <w:rPr>
                      <w:rFonts w:cs="Verdana" w:hAnsi="Verdana" w:eastAsia="Verdana" w:ascii="Verdana"/>
                      <w:w w:val="100"/>
                      <w:position w:val="0"/>
                      <w:sz w:val="29"/>
                      <w:szCs w:val="29"/>
                    </w:rPr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336.52pt;margin-top:9.39641pt;width:5.48898pt;height:14.6696pt;mso-position-horizontal-relative:page;mso-position-vertical-relative:paragraph;z-index:-235" filled="f" stroked="f">
            <v:textbox inset="0,0,0,0">
              <w:txbxContent>
                <w:p>
                  <w:pPr>
                    <w:rPr>
                      <w:rFonts w:cs="Verdana" w:hAnsi="Verdana" w:eastAsia="Verdana" w:ascii="Verdana"/>
                      <w:sz w:val="29"/>
                      <w:szCs w:val="29"/>
                    </w:rPr>
                    <w:jc w:val="left"/>
                    <w:spacing w:lineRule="exact" w:line="280"/>
                    <w:ind w:right="-64"/>
                  </w:pPr>
                  <w:r>
                    <w:rPr>
                      <w:rFonts w:cs="Verdana" w:hAnsi="Verdana" w:eastAsia="Verdana" w:ascii="Verdana"/>
                      <w:w w:val="98"/>
                      <w:position w:val="-1"/>
                      <w:sz w:val="29"/>
                      <w:szCs w:val="29"/>
                    </w:rPr>
                    <w:t>ø</w:t>
                  </w:r>
                  <w:r>
                    <w:rPr>
                      <w:rFonts w:cs="Verdana" w:hAnsi="Verdana" w:eastAsia="Verdana" w:ascii="Verdana"/>
                      <w:w w:val="100"/>
                      <w:position w:val="0"/>
                      <w:sz w:val="29"/>
                      <w:szCs w:val="29"/>
                    </w:rPr>
                  </w:r>
                </w:p>
              </w:txbxContent>
            </v:textbox>
            <w10:wrap type="none"/>
          </v:shape>
        </w:pict>
      </w:r>
      <w:r>
        <w:rPr>
          <w:rFonts w:cs="Times New Roman" w:hAnsi="Times New Roman" w:eastAsia="Times New Roman" w:ascii="Times New Roman"/>
          <w:position w:val="14"/>
          <w:sz w:val="20"/>
          <w:szCs w:val="20"/>
        </w:rPr>
        <w:t>0 </w:t>
      </w:r>
      <w:r>
        <w:rPr>
          <w:rFonts w:cs="Verdana" w:hAnsi="Verdana" w:eastAsia="Verdana" w:ascii="Verdana"/>
          <w:w w:val="98"/>
          <w:position w:val="7"/>
          <w:sz w:val="29"/>
          <w:szCs w:val="29"/>
        </w:rPr>
        <w:t>ç</w:t>
      </w:r>
      <w:r>
        <w:rPr>
          <w:rFonts w:cs="Verdana" w:hAnsi="Verdana" w:eastAsia="Verdana" w:ascii="Verdana"/>
          <w:w w:val="100"/>
          <w:position w:val="7"/>
          <w:sz w:val="29"/>
          <w:szCs w:val="29"/>
        </w:rPr>
        <w:t>    </w:t>
      </w:r>
      <w:r>
        <w:rPr>
          <w:rFonts w:cs="Times New Roman" w:hAnsi="Times New Roman" w:eastAsia="Times New Roman" w:ascii="Times New Roman"/>
          <w:w w:val="98"/>
          <w:position w:val="-2"/>
          <w:sz w:val="29"/>
          <w:szCs w:val="29"/>
        </w:rPr>
        <w:t>16</w:t>
      </w:r>
      <w:r>
        <w:rPr>
          <w:rFonts w:cs="Times New Roman" w:hAnsi="Times New Roman" w:eastAsia="Times New Roman" w:ascii="Times New Roman"/>
          <w:w w:val="100"/>
          <w:position w:val="-2"/>
          <w:sz w:val="29"/>
          <w:szCs w:val="29"/>
        </w:rPr>
        <w:t> </w:t>
      </w:r>
      <w:r>
        <w:rPr>
          <w:rFonts w:cs="Verdana" w:hAnsi="Verdana" w:eastAsia="Verdana" w:ascii="Verdana"/>
          <w:w w:val="98"/>
          <w:position w:val="7"/>
          <w:sz w:val="29"/>
          <w:szCs w:val="29"/>
        </w:rPr>
        <w:t>÷</w:t>
      </w:r>
      <w:r>
        <w:rPr>
          <w:rFonts w:cs="Verdana" w:hAnsi="Verdana" w:eastAsia="Verdana" w:ascii="Verdana"/>
          <w:w w:val="100"/>
          <w:position w:val="0"/>
          <w:sz w:val="29"/>
          <w:szCs w:val="29"/>
        </w:rPr>
      </w:r>
    </w:p>
    <w:p>
      <w:pPr>
        <w:rPr>
          <w:sz w:val="10"/>
          <w:szCs w:val="10"/>
        </w:rPr>
        <w:jc w:val="left"/>
        <w:spacing w:before="5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ind w:left="113" w:right="905"/>
      </w:pPr>
      <w:r>
        <w:rPr>
          <w:rFonts w:cs="Times New Roman" w:hAnsi="Times New Roman" w:eastAsia="Times New Roman" w:ascii="Times New Roman"/>
          <w:w w:val="99"/>
          <w:sz w:val="28"/>
          <w:szCs w:val="28"/>
        </w:rPr>
        <w:t>dove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w w:val="104"/>
          <w:position w:val="-4"/>
          <w:sz w:val="18"/>
          <w:szCs w:val="18"/>
        </w:rPr>
        <w:t>0</w:t>
      </w:r>
      <w:r>
        <w:rPr>
          <w:rFonts w:cs="Times New Roman" w:hAnsi="Times New Roman" w:eastAsia="Times New Roman" w:ascii="Times New Roman"/>
          <w:w w:val="100"/>
          <w:position w:val="-4"/>
          <w:sz w:val="18"/>
          <w:szCs w:val="18"/>
        </w:rPr>
        <w:t> 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è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periodo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corrispondente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ad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oscillazioni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con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un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angolo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infinitesimo.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lineRule="exact" w:line="300"/>
        <w:ind w:left="113" w:right="68"/>
      </w:pPr>
      <w:r>
        <w:rPr>
          <w:rFonts w:cs="Times New Roman" w:hAnsi="Times New Roman" w:eastAsia="Times New Roman" w:ascii="Times New Roman"/>
          <w:w w:val="99"/>
          <w:sz w:val="28"/>
          <w:szCs w:val="28"/>
        </w:rPr>
        <w:t>Quale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ampiezza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oscillazione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è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stata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usata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nelle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misure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parte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B?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Per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tale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before="3" w:lineRule="exact" w:line="320"/>
        <w:ind w:left="113" w:right="61"/>
      </w:pPr>
      <w:r>
        <w:rPr>
          <w:rFonts w:cs="Times New Roman" w:hAnsi="Times New Roman" w:eastAsia="Times New Roman" w:ascii="Times New Roman"/>
          <w:w w:val="99"/>
          <w:sz w:val="28"/>
          <w:szCs w:val="28"/>
        </w:rPr>
        <w:t>valore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quanto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differisce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i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i/>
          <w:w w:val="104"/>
          <w:position w:val="-4"/>
          <w:sz w:val="18"/>
          <w:szCs w:val="18"/>
        </w:rPr>
        <w:t>0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?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È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una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differenza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significativa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rispetto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l’errore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 statistico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sul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periodo?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Se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è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significativa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correggere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valore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i/>
          <w:w w:val="99"/>
          <w:position w:val="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i/>
          <w:w w:val="100"/>
          <w:position w:val="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ottenuto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 precedentemente.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7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lineRule="exact" w:line="300"/>
        <w:ind w:left="113" w:right="4790"/>
      </w:pP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C.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2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)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Ap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p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r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o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s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s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i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m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a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z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i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o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n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e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d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i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m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a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s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s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a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p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u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n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t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i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f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o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r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m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e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</w:rPr>
        <w:t>.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</w:r>
    </w:p>
    <w:p>
      <w:pPr>
        <w:rPr>
          <w:sz w:val="10"/>
          <w:szCs w:val="10"/>
        </w:rPr>
        <w:jc w:val="left"/>
        <w:spacing w:before="5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22"/>
        <w:ind w:left="113" w:right="62" w:firstLine="280"/>
      </w:pPr>
      <w:r>
        <w:rPr>
          <w:rFonts w:cs="Times New Roman" w:hAnsi="Times New Roman" w:eastAsia="Times New Roman" w:ascii="Times New Roman"/>
          <w:w w:val="99"/>
          <w:sz w:val="28"/>
          <w:szCs w:val="28"/>
        </w:rPr>
        <w:t>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massa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sospesa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è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dimensione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finita,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nel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misurare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lunghezza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pendolo,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si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sarà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tenuto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conto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distanza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i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del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suo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centro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massa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dal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punto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sospensione.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Se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consideriamo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la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massa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non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puntiforme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pendolo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diventa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un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pendolo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fisico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cui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 periodo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è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dato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(per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una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massa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sferica)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da: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p>
      <w:pPr>
        <w:rPr>
          <w:sz w:val="22"/>
          <w:szCs w:val="22"/>
        </w:rPr>
        <w:jc w:val="left"/>
        <w:spacing w:before="13" w:lineRule="exact" w:line="220"/>
        <w:sectPr>
          <w:type w:val="continuous"/>
          <w:pgSz w:w="11900" w:h="16840"/>
          <w:pgMar w:top="1400" w:bottom="280" w:left="1020" w:right="1020"/>
        </w:sectPr>
      </w:pPr>
      <w:r>
        <w:rPr>
          <w:sz w:val="22"/>
          <w:szCs w:val="22"/>
        </w:rPr>
      </w:r>
    </w:p>
    <w:p>
      <w:pPr>
        <w:rPr>
          <w:sz w:val="17"/>
          <w:szCs w:val="17"/>
        </w:rPr>
        <w:jc w:val="left"/>
        <w:spacing w:before="7" w:lineRule="exact" w:line="160"/>
      </w:pPr>
      <w:r>
        <w:rPr>
          <w:sz w:val="17"/>
          <w:szCs w:val="17"/>
        </w:rPr>
      </w:r>
    </w:p>
    <w:p>
      <w:pPr>
        <w:rPr>
          <w:rFonts w:cs="Verdana" w:hAnsi="Verdana" w:eastAsia="Verdana" w:ascii="Verdana"/>
          <w:sz w:val="31"/>
          <w:szCs w:val="31"/>
        </w:rPr>
        <w:jc w:val="right"/>
      </w:pPr>
      <w:r>
        <w:rPr>
          <w:rFonts w:cs="Times New Roman" w:hAnsi="Times New Roman" w:eastAsia="Times New Roman" w:ascii="Times New Roman"/>
          <w:i/>
          <w:w w:val="101"/>
          <w:sz w:val="30"/>
          <w:szCs w:val="30"/>
        </w:rPr>
        <w:t>T</w:t>
      </w:r>
      <w:r>
        <w:rPr>
          <w:rFonts w:cs="Times New Roman" w:hAnsi="Times New Roman" w:eastAsia="Times New Roman" w:ascii="Times New Roman"/>
          <w:i/>
          <w:w w:val="100"/>
          <w:sz w:val="30"/>
          <w:szCs w:val="30"/>
        </w:rPr>
        <w:t> </w:t>
      </w:r>
      <w:r>
        <w:rPr>
          <w:rFonts w:cs="Verdana" w:hAnsi="Verdana" w:eastAsia="Verdana" w:ascii="Verdana"/>
          <w:w w:val="101"/>
          <w:sz w:val="30"/>
          <w:szCs w:val="30"/>
        </w:rPr>
        <w:t>=</w:t>
      </w:r>
      <w:r>
        <w:rPr>
          <w:rFonts w:cs="Verdana" w:hAnsi="Verdana" w:eastAsia="Verdana" w:ascii="Verdana"/>
          <w:w w:val="100"/>
          <w:sz w:val="30"/>
          <w:szCs w:val="30"/>
        </w:rPr>
        <w:t> </w:t>
      </w:r>
      <w:r>
        <w:rPr>
          <w:rFonts w:cs="Times New Roman" w:hAnsi="Times New Roman" w:eastAsia="Times New Roman" w:ascii="Times New Roman"/>
          <w:w w:val="101"/>
          <w:sz w:val="30"/>
          <w:szCs w:val="30"/>
        </w:rPr>
        <w:t>2</w:t>
      </w:r>
      <w:r>
        <w:rPr>
          <w:rFonts w:cs="Verdana" w:hAnsi="Verdana" w:eastAsia="Verdana" w:ascii="Verdana"/>
          <w:w w:val="94"/>
          <w:sz w:val="31"/>
          <w:szCs w:val="31"/>
        </w:rPr>
        <w:t>p</w:t>
      </w:r>
      <w:r>
        <w:rPr>
          <w:rFonts w:cs="Verdana" w:hAnsi="Verdana" w:eastAsia="Verdana" w:ascii="Verdana"/>
          <w:w w:val="100"/>
          <w:sz w:val="31"/>
          <w:szCs w:val="31"/>
        </w:rPr>
      </w:r>
    </w:p>
    <w:p>
      <w:pPr>
        <w:rPr>
          <w:rFonts w:cs="Times New Roman" w:hAnsi="Times New Roman" w:eastAsia="Times New Roman" w:ascii="Times New Roman"/>
          <w:sz w:val="30"/>
          <w:szCs w:val="30"/>
        </w:rPr>
        <w:tabs>
          <w:tab w:pos="500" w:val="left"/>
        </w:tabs>
        <w:jc w:val="left"/>
        <w:spacing w:before="28"/>
      </w:pPr>
      <w:r>
        <w:br w:type="column"/>
      </w:r>
      <w:r>
        <w:rPr>
          <w:rFonts w:cs="Times New Roman" w:hAnsi="Times New Roman" w:eastAsia="Times New Roman" w:ascii="Times New Roman"/>
          <w:w w:val="101"/>
          <w:sz w:val="30"/>
          <w:szCs w:val="30"/>
        </w:rPr>
      </w:r>
      <w:r>
        <w:rPr>
          <w:rFonts w:cs="Times New Roman" w:hAnsi="Times New Roman" w:eastAsia="Times New Roman" w:ascii="Times New Roman"/>
          <w:w w:val="101"/>
          <w:sz w:val="30"/>
          <w:szCs w:val="30"/>
          <w:u w:val="single" w:color="000000"/>
        </w:rPr>
        <w:t> </w:t>
      </w:r>
      <w:r>
        <w:rPr>
          <w:rFonts w:cs="Times New Roman" w:hAnsi="Times New Roman" w:eastAsia="Times New Roman" w:ascii="Times New Roman"/>
          <w:w w:val="100"/>
          <w:sz w:val="30"/>
          <w:szCs w:val="30"/>
          <w:u w:val="single" w:color="000000"/>
        </w:rPr>
        <w:t>  </w:t>
      </w:r>
      <w:r>
        <w:rPr>
          <w:rFonts w:cs="Times New Roman" w:hAnsi="Times New Roman" w:eastAsia="Times New Roman" w:ascii="Times New Roman"/>
          <w:w w:val="100"/>
          <w:sz w:val="30"/>
          <w:szCs w:val="30"/>
          <w:u w:val="single" w:color="000000"/>
        </w:rPr>
      </w:r>
      <w:r>
        <w:rPr>
          <w:rFonts w:cs="Times New Roman" w:hAnsi="Times New Roman" w:eastAsia="Times New Roman" w:ascii="Times New Roman"/>
          <w:w w:val="100"/>
          <w:sz w:val="30"/>
          <w:szCs w:val="30"/>
          <w:u w:val="single" w:color="000000"/>
        </w:rPr>
      </w:r>
      <w:r>
        <w:rPr>
          <w:rFonts w:cs="Times New Roman" w:hAnsi="Times New Roman" w:eastAsia="Times New Roman" w:ascii="Times New Roman"/>
          <w:i/>
          <w:w w:val="101"/>
          <w:sz w:val="30"/>
          <w:szCs w:val="30"/>
          <w:u w:val="single" w:color="000000"/>
        </w:rPr>
        <w:t>I</w:t>
      </w:r>
      <w:r>
        <w:rPr>
          <w:rFonts w:cs="Times New Roman" w:hAnsi="Times New Roman" w:eastAsia="Times New Roman" w:ascii="Times New Roman"/>
          <w:i/>
          <w:w w:val="101"/>
          <w:sz w:val="30"/>
          <w:szCs w:val="30"/>
          <w:u w:val="single" w:color="000000"/>
        </w:rPr>
      </w:r>
      <w:r>
        <w:rPr>
          <w:rFonts w:cs="Times New Roman" w:hAnsi="Times New Roman" w:eastAsia="Times New Roman" w:ascii="Times New Roman"/>
          <w:i/>
          <w:w w:val="101"/>
          <w:sz w:val="30"/>
          <w:szCs w:val="30"/>
          <w:u w:val="single" w:color="000000"/>
        </w:rPr>
      </w:r>
      <w:r>
        <w:rPr>
          <w:rFonts w:cs="Times New Roman" w:hAnsi="Times New Roman" w:eastAsia="Times New Roman" w:ascii="Times New Roman"/>
          <w:w w:val="101"/>
          <w:sz w:val="30"/>
          <w:szCs w:val="30"/>
          <w:u w:val="single" w:color="000000"/>
        </w:rPr>
        <w:t> </w:t>
      </w:r>
      <w:r>
        <w:rPr>
          <w:rFonts w:cs="Times New Roman" w:hAnsi="Times New Roman" w:eastAsia="Times New Roman" w:ascii="Times New Roman"/>
          <w:w w:val="100"/>
          <w:sz w:val="30"/>
          <w:szCs w:val="30"/>
          <w:u w:val="single" w:color="000000"/>
        </w:rPr>
        <w:tab/>
      </w:r>
      <w:r>
        <w:rPr>
          <w:rFonts w:cs="Times New Roman" w:hAnsi="Times New Roman" w:eastAsia="Times New Roman" w:ascii="Times New Roman"/>
          <w:w w:val="100"/>
          <w:sz w:val="30"/>
          <w:szCs w:val="30"/>
          <w:u w:val="single" w:color="000000"/>
        </w:rPr>
      </w:r>
      <w:r>
        <w:rPr>
          <w:rFonts w:cs="Times New Roman" w:hAnsi="Times New Roman" w:eastAsia="Times New Roman" w:ascii="Times New Roman"/>
          <w:w w:val="100"/>
          <w:sz w:val="30"/>
          <w:szCs w:val="30"/>
        </w:rPr>
      </w:r>
    </w:p>
    <w:p>
      <w:pPr>
        <w:rPr>
          <w:rFonts w:cs="Times New Roman" w:hAnsi="Times New Roman" w:eastAsia="Times New Roman" w:ascii="Times New Roman"/>
          <w:sz w:val="30"/>
          <w:szCs w:val="30"/>
        </w:rPr>
        <w:jc w:val="left"/>
        <w:spacing w:before="90" w:lineRule="exact" w:line="320"/>
        <w:ind w:left="24"/>
        <w:sectPr>
          <w:type w:val="continuous"/>
          <w:pgSz w:w="11900" w:h="16840"/>
          <w:pgMar w:top="1400" w:bottom="280" w:left="1020" w:right="1020"/>
          <w:cols w:num="2" w:equalWidth="off">
            <w:col w:w="4522" w:space="244"/>
            <w:col w:w="5094"/>
          </w:cols>
        </w:sectPr>
      </w:pPr>
      <w:r>
        <w:pict>
          <v:group style="position:absolute;margin-left:279.583pt;margin-top:-17.603pt;width:37.0106pt;height:40.1244pt;mso-position-horizontal-relative:page;mso-position-vertical-relative:paragraph;z-index:-238" coordorigin="5592,-352" coordsize="740,802">
            <v:shape style="position:absolute;left:5598;top:140;width:37;height:21" coordorigin="5598,140" coordsize="37,21" path="m5598,162l5634,140e" filled="f" stroked="t" strokeweight="0.595373pt" strokecolor="#000000">
              <v:path arrowok="t"/>
            </v:shape>
            <v:shape style="position:absolute;left:5634;top:146;width:53;height:292" coordorigin="5634,146" coordsize="53,292" path="m5634,146l5688,438e" filled="f" stroked="t" strokeweight="1.21411pt" strokecolor="#000000">
              <v:path arrowok="t"/>
            </v:shape>
            <v:shape style="position:absolute;left:5694;top:-346;width:70;height:784" coordorigin="5694,-346" coordsize="70,784" path="m5694,438l5764,-346e" filled="f" stroked="t" strokeweight="0.592146pt" strokecolor="#000000">
              <v:path arrowok="t"/>
            </v:shape>
            <v:shape style="position:absolute;left:5764;top:-346;width:562;height:0" coordorigin="5764,-346" coordsize="562,0" path="m5764,-346l6326,-346e" filled="f" stroked="t" strokeweight="0.596491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i/>
          <w:w w:val="101"/>
          <w:position w:val="-1"/>
          <w:sz w:val="30"/>
          <w:szCs w:val="30"/>
        </w:rPr>
        <w:t>Mgl</w:t>
      </w:r>
      <w:r>
        <w:rPr>
          <w:rFonts w:cs="Times New Roman" w:hAnsi="Times New Roman" w:eastAsia="Times New Roman" w:ascii="Times New Roman"/>
          <w:w w:val="100"/>
          <w:position w:val="0"/>
          <w:sz w:val="30"/>
          <w:szCs w:val="3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6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before="75" w:lineRule="exact" w:line="320"/>
        <w:ind w:left="113" w:right="61"/>
      </w:pPr>
      <w:r>
        <w:rPr>
          <w:rFonts w:cs="Times New Roman" w:hAnsi="Times New Roman" w:eastAsia="Times New Roman" w:ascii="Times New Roman"/>
          <w:w w:val="99"/>
          <w:sz w:val="28"/>
          <w:szCs w:val="28"/>
        </w:rPr>
        <w:t>dove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i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è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momento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d’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sz w:val="28"/>
          <w:szCs w:val="28"/>
        </w:rPr>
        <w:t>inerzia:</w:t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i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=</w:t>
      </w:r>
      <w:r>
        <w:rPr>
          <w:rFonts w:cs="Times New Roman" w:hAnsi="Times New Roman" w:eastAsia="Times New Roman" w:ascii="Times New Roman"/>
          <w:i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i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i/>
          <w:w w:val="104"/>
          <w:position w:val="13"/>
          <w:sz w:val="18"/>
          <w:szCs w:val="18"/>
        </w:rPr>
        <w:t>2</w:t>
      </w:r>
      <w:r>
        <w:rPr>
          <w:rFonts w:cs="Times New Roman" w:hAnsi="Times New Roman" w:eastAsia="Times New Roman" w:ascii="Times New Roman"/>
          <w:i/>
          <w:w w:val="100"/>
          <w:position w:val="13"/>
          <w:sz w:val="18"/>
          <w:szCs w:val="18"/>
        </w:rPr>
        <w:t>  </w:t>
      </w:r>
      <w:r>
        <w:rPr>
          <w:rFonts w:cs="Times New Roman" w:hAnsi="Times New Roman" w:eastAsia="Times New Roman" w:ascii="Times New Roman"/>
          <w:i/>
          <w:w w:val="99"/>
          <w:position w:val="0"/>
          <w:sz w:val="28"/>
          <w:szCs w:val="28"/>
        </w:rPr>
        <w:t>+</w:t>
      </w:r>
      <w:r>
        <w:rPr>
          <w:rFonts w:cs="Times New Roman" w:hAnsi="Times New Roman" w:eastAsia="Times New Roman" w:ascii="Times New Roman"/>
          <w:i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position w:val="0"/>
          <w:sz w:val="28"/>
          <w:szCs w:val="28"/>
        </w:rPr>
        <w:t>2/5</w:t>
      </w:r>
      <w:r>
        <w:rPr>
          <w:rFonts w:cs="Times New Roman" w:hAnsi="Times New Roman" w:eastAsia="Times New Roman" w:ascii="Times New Roman"/>
          <w:i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position w:val="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i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position w:val="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i/>
          <w:w w:val="104"/>
          <w:position w:val="13"/>
          <w:sz w:val="18"/>
          <w:szCs w:val="18"/>
        </w:rPr>
        <w:t>2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,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i/>
          <w:w w:val="99"/>
          <w:position w:val="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i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è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la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massa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della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sfera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ed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position w:val="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i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è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 il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suo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raggio.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Determinare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la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differenza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tra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periodi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calcolati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con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le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due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formule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per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 valori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i/>
          <w:w w:val="99"/>
          <w:position w:val="0"/>
          <w:sz w:val="28"/>
          <w:szCs w:val="28"/>
        </w:rPr>
        <w:t>M,</w:t>
      </w:r>
      <w:r>
        <w:rPr>
          <w:rFonts w:cs="Times New Roman" w:hAnsi="Times New Roman" w:eastAsia="Times New Roman" w:ascii="Times New Roman"/>
          <w:i/>
          <w:w w:val="100"/>
          <w:position w:val="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i/>
          <w:w w:val="99"/>
          <w:position w:val="0"/>
          <w:sz w:val="28"/>
          <w:szCs w:val="28"/>
        </w:rPr>
        <w:t>r,</w:t>
      </w:r>
      <w:r>
        <w:rPr>
          <w:rFonts w:cs="Times New Roman" w:hAnsi="Times New Roman" w:eastAsia="Times New Roman" w:ascii="Times New Roman"/>
          <w:i/>
          <w:w w:val="100"/>
          <w:position w:val="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i/>
          <w:w w:val="99"/>
          <w:position w:val="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i/>
          <w:w w:val="100"/>
          <w:position w:val="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usati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nell’esperimento.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Se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la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differenza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risulta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significativa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 correggere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il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valore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di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w w:val="99"/>
          <w:position w:val="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i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ottenuto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w w:val="99"/>
          <w:position w:val="0"/>
          <w:sz w:val="28"/>
          <w:szCs w:val="28"/>
        </w:rPr>
        <w:t>precedentemente.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7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lineRule="exact" w:line="300"/>
        <w:ind w:left="113" w:right="4878"/>
      </w:pP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C.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3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)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Ap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p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r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o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s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s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i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m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a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z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i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o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n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e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d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i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f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i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l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o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i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n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e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s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t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e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n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s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i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b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i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l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e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.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</w:r>
    </w:p>
    <w:p>
      <w:pPr>
        <w:rPr>
          <w:sz w:val="10"/>
          <w:szCs w:val="10"/>
        </w:rPr>
        <w:jc w:val="left"/>
        <w:spacing w:before="5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22" w:lineRule="exact" w:line="300"/>
        <w:ind w:left="113"/>
      </w:pP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C.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4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)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Re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s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i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s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t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e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n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z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a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d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e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l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l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’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a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r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i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  <w:t>a</w:t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i/>
          <w:w w:val="99"/>
          <w:position w:val="-1"/>
          <w:sz w:val="28"/>
          <w:szCs w:val="28"/>
        </w:rPr>
        <w:t>.</w:t>
      </w:r>
      <w:r>
        <w:rPr>
          <w:rFonts w:cs="Times New Roman" w:hAnsi="Times New Roman" w:eastAsia="Times New Roman" w:ascii="Times New Roman"/>
          <w:w w:val="100"/>
          <w:position w:val="0"/>
          <w:sz w:val="28"/>
          <w:szCs w:val="28"/>
        </w:rPr>
      </w:r>
    </w:p>
    <w:p>
      <w:pPr>
        <w:rPr>
          <w:sz w:val="10"/>
          <w:szCs w:val="10"/>
        </w:rPr>
        <w:jc w:val="left"/>
        <w:spacing w:before="10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22"/>
        <w:ind w:left="113"/>
      </w:pP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C.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5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)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Ap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p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r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o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s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s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i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m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a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z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i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o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n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e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d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i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m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a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s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s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a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d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e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l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f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i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l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o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n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u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l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l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a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  <w:u w:val="single" w:color="000000"/>
        </w:rPr>
        <w:t>.</w:t>
      </w:r>
      <w:r>
        <w:rPr>
          <w:rFonts w:cs="Times New Roman" w:hAnsi="Times New Roman" w:eastAsia="Times New Roman" w:ascii="Times New Roman"/>
          <w:i/>
          <w:w w:val="99"/>
          <w:sz w:val="28"/>
          <w:szCs w:val="28"/>
        </w:rPr>
      </w:r>
      <w:r>
        <w:rPr>
          <w:rFonts w:cs="Times New Roman" w:hAnsi="Times New Roman" w:eastAsia="Times New Roman" w:ascii="Times New Roman"/>
          <w:w w:val="100"/>
          <w:sz w:val="28"/>
          <w:szCs w:val="28"/>
        </w:rPr>
      </w:r>
    </w:p>
    <w:sectPr>
      <w:type w:val="continuous"/>
      <w:pgSz w:w="11900" w:h="16840"/>
      <w:pgMar w:top="1400" w:bottom="280" w:left="1020" w:right="102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55.64pt;margin-top:793.024pt;width:127.625pt;height:14pt;mso-position-horizontal-relative:page;mso-position-vertical-relative:page;z-index:-241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20" w:right="-36"/>
                </w:pPr>
                <w: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t>Laboratorio I a.a. 2019/20</w:t>
                </w:r>
              </w:p>
            </w:txbxContent>
          </v:textbox>
          <w10:wrap type="none"/>
        </v:shape>
      </w:pict>
    </w:r>
    <w:r>
      <w:pict>
        <v:shape type="#_x0000_t202" style="position:absolute;margin-left:530.56pt;margin-top:793.024pt;width:10pt;height:14pt;mso-position-horizontal-relative:page;mso-position-vertical-relative:page;z-index:-240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40"/>
                </w:pPr>
                <w: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footer" Target="footer1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